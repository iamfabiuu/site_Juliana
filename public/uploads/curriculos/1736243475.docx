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19AC9" w14:textId="77777777" w:rsidR="00FC6B6E" w:rsidRPr="0080003F" w:rsidRDefault="00FC6B6E" w:rsidP="0080003F">
      <w:pPr>
        <w:pStyle w:val="Ttulo1"/>
        <w:jc w:val="center"/>
        <w:rPr>
          <w:rFonts w:ascii="Arial" w:hAnsi="Arial" w:cs="Arial"/>
          <w:sz w:val="32"/>
          <w:szCs w:val="22"/>
        </w:rPr>
      </w:pPr>
      <w:r w:rsidRPr="0080003F">
        <w:rPr>
          <w:rFonts w:ascii="Arial" w:hAnsi="Arial" w:cs="Arial"/>
          <w:sz w:val="32"/>
          <w:szCs w:val="22"/>
        </w:rPr>
        <w:t>MARCELA ANTUNES SERRANO RABELO DE ANDRADE</w:t>
      </w:r>
    </w:p>
    <w:p w14:paraId="1FDC0E87" w14:textId="77777777" w:rsidR="00C64D2C" w:rsidRPr="0080003F" w:rsidRDefault="00FC6B6E" w:rsidP="0080003F">
      <w:pPr>
        <w:spacing w:after="0"/>
        <w:jc w:val="center"/>
        <w:rPr>
          <w:rFonts w:ascii="Arial" w:hAnsi="Arial" w:cs="Arial"/>
          <w:sz w:val="24"/>
        </w:rPr>
      </w:pPr>
      <w:r w:rsidRPr="0080003F">
        <w:rPr>
          <w:rFonts w:ascii="Arial" w:eastAsia="Calibri" w:hAnsi="Arial" w:cs="Arial"/>
          <w:sz w:val="24"/>
        </w:rPr>
        <w:t xml:space="preserve">Recife </w:t>
      </w:r>
      <w:r w:rsidRPr="0080003F">
        <w:rPr>
          <w:rFonts w:ascii="Arial" w:hAnsi="Arial" w:cs="Arial"/>
          <w:sz w:val="24"/>
        </w:rPr>
        <w:t xml:space="preserve">– </w:t>
      </w:r>
      <w:r w:rsidRPr="0080003F">
        <w:rPr>
          <w:rFonts w:ascii="Arial" w:eastAsia="Calibri" w:hAnsi="Arial" w:cs="Arial"/>
          <w:sz w:val="24"/>
        </w:rPr>
        <w:t>PE</w:t>
      </w:r>
    </w:p>
    <w:p w14:paraId="58260E1C" w14:textId="77777777" w:rsidR="00FC6B6E" w:rsidRPr="0080003F" w:rsidRDefault="00FC6B6E" w:rsidP="0080003F">
      <w:pPr>
        <w:spacing w:after="0"/>
        <w:jc w:val="center"/>
        <w:rPr>
          <w:rFonts w:ascii="Arial" w:hAnsi="Arial" w:cs="Arial"/>
          <w:sz w:val="24"/>
        </w:rPr>
      </w:pPr>
      <w:r w:rsidRPr="0080003F">
        <w:rPr>
          <w:rFonts w:ascii="Arial" w:eastAsia="Calibri" w:hAnsi="Arial" w:cs="Arial"/>
          <w:sz w:val="24"/>
        </w:rPr>
        <w:t xml:space="preserve">(81) 9 </w:t>
      </w:r>
      <w:r w:rsidRPr="0080003F">
        <w:rPr>
          <w:rFonts w:ascii="Arial" w:hAnsi="Arial" w:cs="Arial"/>
          <w:sz w:val="24"/>
        </w:rPr>
        <w:t>7913-</w:t>
      </w:r>
      <w:r w:rsidRPr="0080003F">
        <w:rPr>
          <w:rFonts w:ascii="Arial" w:eastAsia="Calibri" w:hAnsi="Arial" w:cs="Arial"/>
          <w:sz w:val="24"/>
        </w:rPr>
        <w:t>7909</w:t>
      </w:r>
      <w:r w:rsidR="00251842">
        <w:rPr>
          <w:rFonts w:ascii="Arial" w:eastAsia="Calibri" w:hAnsi="Arial" w:cs="Arial"/>
          <w:sz w:val="24"/>
        </w:rPr>
        <w:t xml:space="preserve"> </w:t>
      </w:r>
    </w:p>
    <w:p w14:paraId="46F8236F" w14:textId="77777777" w:rsidR="00FC6B6E" w:rsidRPr="0080003F" w:rsidRDefault="00FC6B6E" w:rsidP="0080003F">
      <w:pPr>
        <w:spacing w:after="0"/>
        <w:jc w:val="center"/>
        <w:rPr>
          <w:rFonts w:ascii="Arial" w:hAnsi="Arial" w:cs="Arial"/>
          <w:sz w:val="24"/>
        </w:rPr>
      </w:pPr>
      <w:r w:rsidRPr="0080003F">
        <w:rPr>
          <w:rFonts w:ascii="Arial" w:eastAsia="Calibri" w:hAnsi="Arial" w:cs="Arial"/>
          <w:sz w:val="24"/>
        </w:rPr>
        <w:t>marcelapenapolis@gmail.com</w:t>
      </w:r>
    </w:p>
    <w:p w14:paraId="38743C4E" w14:textId="77777777" w:rsidR="00FC6B6E" w:rsidRPr="0080003F" w:rsidRDefault="00FC6B6E" w:rsidP="0080003F">
      <w:pPr>
        <w:spacing w:after="0"/>
        <w:jc w:val="center"/>
        <w:rPr>
          <w:rFonts w:ascii="Arial" w:hAnsi="Arial" w:cs="Arial"/>
          <w:sz w:val="24"/>
        </w:rPr>
      </w:pPr>
      <w:hyperlink r:id="rId6" w:history="1">
        <w:r w:rsidRPr="0080003F">
          <w:rPr>
            <w:rStyle w:val="Hyperlink"/>
            <w:rFonts w:ascii="Arial" w:hAnsi="Arial" w:cs="Arial"/>
            <w:sz w:val="24"/>
          </w:rPr>
          <w:t>https://www.linkedin.com/in/marcela-rabelo/</w:t>
        </w:r>
      </w:hyperlink>
    </w:p>
    <w:p w14:paraId="5E3A5426" w14:textId="77777777" w:rsidR="00FC6B6E" w:rsidRPr="00FC6B6E" w:rsidRDefault="00FC6B6E" w:rsidP="00FC6B6E">
      <w:pPr>
        <w:pBdr>
          <w:bottom w:val="double" w:sz="6" w:space="1" w:color="auto"/>
        </w:pBdr>
        <w:spacing w:after="0"/>
        <w:rPr>
          <w:rFonts w:ascii="Arial" w:hAnsi="Arial" w:cs="Arial"/>
        </w:rPr>
      </w:pPr>
    </w:p>
    <w:p w14:paraId="7EBB3182" w14:textId="77777777" w:rsidR="00FC6B6E" w:rsidRPr="00FC6B6E" w:rsidRDefault="00FC6B6E" w:rsidP="00FC6B6E">
      <w:pPr>
        <w:spacing w:after="0"/>
        <w:rPr>
          <w:rFonts w:ascii="Arial" w:hAnsi="Arial" w:cs="Arial"/>
        </w:rPr>
      </w:pPr>
    </w:p>
    <w:p w14:paraId="6E674428" w14:textId="6D2FE61B" w:rsidR="00FC6B6E" w:rsidRDefault="00FC6B6E" w:rsidP="0080003F">
      <w:pPr>
        <w:spacing w:after="0"/>
        <w:rPr>
          <w:rFonts w:ascii="Arial" w:hAnsi="Arial" w:cs="Arial"/>
        </w:rPr>
      </w:pPr>
      <w:r w:rsidRPr="0080003F">
        <w:rPr>
          <w:rFonts w:ascii="Arial" w:hAnsi="Arial" w:cs="Arial"/>
          <w:b/>
        </w:rPr>
        <w:t xml:space="preserve">OBJETIVO: </w:t>
      </w:r>
      <w:r w:rsidR="00534540">
        <w:rPr>
          <w:rFonts w:ascii="Arial" w:hAnsi="Arial" w:cs="Arial"/>
        </w:rPr>
        <w:t>Setores de hotelaria e atendimento.</w:t>
      </w:r>
    </w:p>
    <w:p w14:paraId="0AAE9D28" w14:textId="46E14291" w:rsidR="0080003F" w:rsidRPr="0080003F" w:rsidRDefault="00FC6B6E" w:rsidP="0080003F">
      <w:pPr>
        <w:pStyle w:val="NormalWeb"/>
        <w:jc w:val="both"/>
        <w:rPr>
          <w:rFonts w:ascii="Arial" w:hAnsi="Arial" w:cs="Arial"/>
          <w:sz w:val="22"/>
        </w:rPr>
      </w:pPr>
      <w:r w:rsidRPr="0080003F">
        <w:rPr>
          <w:rFonts w:ascii="Arial" w:hAnsi="Arial" w:cs="Arial"/>
          <w:b/>
          <w:sz w:val="22"/>
          <w:szCs w:val="22"/>
        </w:rPr>
        <w:t>RESUMO:</w:t>
      </w:r>
      <w:r w:rsidR="0080003F">
        <w:rPr>
          <w:rFonts w:ascii="Arial" w:hAnsi="Arial" w:cs="Arial"/>
          <w:b/>
        </w:rPr>
        <w:t xml:space="preserve"> </w:t>
      </w:r>
      <w:r w:rsidR="0080003F" w:rsidRPr="0080003F">
        <w:rPr>
          <w:rFonts w:ascii="Arial" w:hAnsi="Arial" w:cs="Arial"/>
          <w:sz w:val="22"/>
        </w:rPr>
        <w:t>Sou graduada em Turismo e com MBA em Hotelaria Hospitalar</w:t>
      </w:r>
      <w:r w:rsidR="00534540">
        <w:rPr>
          <w:rFonts w:ascii="Arial" w:hAnsi="Arial" w:cs="Arial"/>
          <w:sz w:val="22"/>
        </w:rPr>
        <w:t xml:space="preserve"> e pós em recursos humanos.</w:t>
      </w:r>
      <w:r w:rsidR="0080003F" w:rsidRPr="0080003F">
        <w:rPr>
          <w:rFonts w:ascii="Arial" w:hAnsi="Arial" w:cs="Arial"/>
          <w:sz w:val="22"/>
        </w:rPr>
        <w:t xml:space="preserve"> Tenho experiência significativa na área de hotelaria</w:t>
      </w:r>
      <w:r w:rsidR="00534540">
        <w:rPr>
          <w:rFonts w:ascii="Arial" w:hAnsi="Arial" w:cs="Arial"/>
          <w:sz w:val="22"/>
        </w:rPr>
        <w:t>,</w:t>
      </w:r>
      <w:r w:rsidR="0080003F" w:rsidRPr="0080003F">
        <w:rPr>
          <w:rFonts w:ascii="Arial" w:hAnsi="Arial" w:cs="Arial"/>
          <w:sz w:val="22"/>
        </w:rPr>
        <w:t xml:space="preserve"> atuando como </w:t>
      </w:r>
      <w:r w:rsidR="00534540">
        <w:rPr>
          <w:rFonts w:ascii="Arial" w:hAnsi="Arial" w:cs="Arial"/>
          <w:sz w:val="22"/>
        </w:rPr>
        <w:t>g</w:t>
      </w:r>
      <w:r w:rsidR="0080003F" w:rsidRPr="0080003F">
        <w:rPr>
          <w:rFonts w:ascii="Arial" w:hAnsi="Arial" w:cs="Arial"/>
          <w:sz w:val="22"/>
        </w:rPr>
        <w:t>overnanta</w:t>
      </w:r>
      <w:r w:rsidR="00534540">
        <w:rPr>
          <w:rFonts w:ascii="Arial" w:hAnsi="Arial" w:cs="Arial"/>
          <w:sz w:val="22"/>
        </w:rPr>
        <w:t xml:space="preserve"> , gerenciando </w:t>
      </w:r>
      <w:r w:rsidR="0080003F" w:rsidRPr="0080003F">
        <w:rPr>
          <w:rFonts w:ascii="Arial" w:hAnsi="Arial" w:cs="Arial"/>
          <w:sz w:val="22"/>
        </w:rPr>
        <w:t xml:space="preserve"> </w:t>
      </w:r>
      <w:r w:rsidR="00534540">
        <w:rPr>
          <w:rFonts w:ascii="Arial" w:hAnsi="Arial" w:cs="Arial"/>
          <w:sz w:val="22"/>
        </w:rPr>
        <w:t xml:space="preserve">equipes de </w:t>
      </w:r>
      <w:r w:rsidR="0080003F" w:rsidRPr="0080003F">
        <w:rPr>
          <w:rFonts w:ascii="Arial" w:hAnsi="Arial" w:cs="Arial"/>
          <w:sz w:val="22"/>
        </w:rPr>
        <w:t xml:space="preserve">operações para garantir </w:t>
      </w:r>
      <w:r w:rsidR="00534540">
        <w:rPr>
          <w:rFonts w:ascii="Arial" w:hAnsi="Arial" w:cs="Arial"/>
          <w:sz w:val="22"/>
        </w:rPr>
        <w:t>ambientes organizados e acolhedores.</w:t>
      </w:r>
    </w:p>
    <w:p w14:paraId="67CFCD4A" w14:textId="311A0D9B" w:rsidR="0080003F" w:rsidRPr="0080003F" w:rsidRDefault="0080003F" w:rsidP="0080003F">
      <w:pPr>
        <w:pStyle w:val="NormalWeb"/>
        <w:jc w:val="both"/>
        <w:rPr>
          <w:rFonts w:ascii="Arial" w:hAnsi="Arial" w:cs="Arial"/>
          <w:sz w:val="22"/>
        </w:rPr>
      </w:pPr>
      <w:r w:rsidRPr="0080003F">
        <w:rPr>
          <w:rFonts w:ascii="Arial" w:hAnsi="Arial" w:cs="Arial"/>
          <w:sz w:val="22"/>
        </w:rPr>
        <w:t>Estou em busca de novas oportunidades n</w:t>
      </w:r>
      <w:r w:rsidR="00534540">
        <w:rPr>
          <w:rFonts w:ascii="Arial" w:hAnsi="Arial" w:cs="Arial"/>
          <w:sz w:val="22"/>
        </w:rPr>
        <w:t>as áreas hoteleiras e de atendimento</w:t>
      </w:r>
      <w:r w:rsidRPr="0080003F">
        <w:rPr>
          <w:rFonts w:ascii="Arial" w:hAnsi="Arial" w:cs="Arial"/>
          <w:sz w:val="22"/>
        </w:rPr>
        <w:t xml:space="preserve"> onde</w:t>
      </w:r>
      <w:r w:rsidR="00534540">
        <w:rPr>
          <w:rFonts w:ascii="Arial" w:hAnsi="Arial" w:cs="Arial"/>
          <w:sz w:val="22"/>
        </w:rPr>
        <w:t xml:space="preserve"> poderei</w:t>
      </w:r>
      <w:r w:rsidRPr="0080003F">
        <w:rPr>
          <w:rFonts w:ascii="Arial" w:hAnsi="Arial" w:cs="Arial"/>
          <w:sz w:val="22"/>
        </w:rPr>
        <w:t xml:space="preserve"> aplicar minhas habilidades em gestão, atendimento ao cliente e operação de serviços de alta qualidade.</w:t>
      </w:r>
    </w:p>
    <w:p w14:paraId="2A036DD8" w14:textId="77777777" w:rsidR="00FC6B6E" w:rsidRPr="0080003F" w:rsidRDefault="00FC6B6E" w:rsidP="0080003F">
      <w:pPr>
        <w:spacing w:after="0"/>
        <w:rPr>
          <w:rFonts w:ascii="Arial" w:hAnsi="Arial" w:cs="Arial"/>
          <w:b/>
        </w:rPr>
      </w:pPr>
      <w:r w:rsidRPr="0080003F">
        <w:rPr>
          <w:rFonts w:ascii="Arial" w:hAnsi="Arial" w:cs="Arial"/>
          <w:b/>
        </w:rPr>
        <w:t>FORMAÇÃO ACADÊMICA:</w:t>
      </w:r>
    </w:p>
    <w:p w14:paraId="6099C8C4" w14:textId="77777777" w:rsidR="00FC6B6E" w:rsidRPr="0080003F" w:rsidRDefault="00FC6B6E" w:rsidP="0080003F">
      <w:pPr>
        <w:spacing w:after="0"/>
        <w:rPr>
          <w:rFonts w:ascii="Arial" w:hAnsi="Arial" w:cs="Arial"/>
          <w:b/>
        </w:rPr>
      </w:pPr>
    </w:p>
    <w:p w14:paraId="06B7E41E" w14:textId="77777777" w:rsidR="00FC6B6E" w:rsidRPr="0080003F" w:rsidRDefault="00FC6B6E" w:rsidP="0080003F">
      <w:pPr>
        <w:pStyle w:val="PargrafodaLista"/>
        <w:keepNext/>
        <w:widowControl w:val="0"/>
        <w:numPr>
          <w:ilvl w:val="0"/>
          <w:numId w:val="3"/>
        </w:numPr>
        <w:autoSpaceDE w:val="0"/>
        <w:spacing w:after="0"/>
        <w:rPr>
          <w:rFonts w:ascii="Arial" w:hAnsi="Arial" w:cs="Arial"/>
          <w:b/>
        </w:rPr>
      </w:pPr>
      <w:r w:rsidRPr="0080003F">
        <w:rPr>
          <w:rFonts w:ascii="Arial" w:eastAsia="Calibri" w:hAnsi="Arial" w:cs="Arial"/>
          <w:b/>
        </w:rPr>
        <w:t>MBA Hotelaria Hospitalar</w:t>
      </w:r>
    </w:p>
    <w:p w14:paraId="57B70F5D" w14:textId="77777777" w:rsidR="00FC6B6E" w:rsidRPr="0080003F" w:rsidRDefault="00FC6B6E" w:rsidP="0080003F">
      <w:pPr>
        <w:pStyle w:val="PargrafodaLista"/>
        <w:keepNext/>
        <w:widowControl w:val="0"/>
        <w:autoSpaceDE w:val="0"/>
        <w:spacing w:after="0"/>
        <w:rPr>
          <w:rFonts w:ascii="Arial" w:eastAsia="Calibri" w:hAnsi="Arial" w:cs="Arial"/>
        </w:rPr>
      </w:pPr>
      <w:r w:rsidRPr="0080003F">
        <w:rPr>
          <w:rFonts w:ascii="Arial" w:hAnsi="Arial" w:cs="Arial"/>
        </w:rPr>
        <w:t>Faculdade UniBF - 2023</w:t>
      </w:r>
    </w:p>
    <w:p w14:paraId="24D55308" w14:textId="77777777" w:rsidR="00FC6B6E" w:rsidRPr="0080003F" w:rsidRDefault="00FC6B6E" w:rsidP="0080003F">
      <w:pPr>
        <w:spacing w:after="0"/>
        <w:rPr>
          <w:rFonts w:ascii="Arial" w:hAnsi="Arial" w:cs="Arial"/>
          <w:b/>
        </w:rPr>
      </w:pPr>
    </w:p>
    <w:p w14:paraId="26DF1121" w14:textId="77777777" w:rsidR="00FC6B6E" w:rsidRPr="0080003F" w:rsidRDefault="00FC6B6E" w:rsidP="0080003F">
      <w:pPr>
        <w:pStyle w:val="PargrafodaLista"/>
        <w:keepNext/>
        <w:widowControl w:val="0"/>
        <w:numPr>
          <w:ilvl w:val="0"/>
          <w:numId w:val="3"/>
        </w:numPr>
        <w:autoSpaceDE w:val="0"/>
        <w:spacing w:after="0"/>
        <w:rPr>
          <w:rFonts w:ascii="Arial" w:hAnsi="Arial" w:cs="Arial"/>
          <w:b/>
        </w:rPr>
      </w:pPr>
      <w:r w:rsidRPr="0080003F">
        <w:rPr>
          <w:rFonts w:ascii="Arial" w:eastAsia="Calibri" w:hAnsi="Arial" w:cs="Arial"/>
          <w:b/>
        </w:rPr>
        <w:t>Pós-graduada em Comportamento Organizacional e Gestão de Pessoas, Ad</w:t>
      </w:r>
      <w:r w:rsidRPr="0080003F">
        <w:rPr>
          <w:rFonts w:ascii="Arial" w:hAnsi="Arial" w:cs="Arial"/>
          <w:b/>
        </w:rPr>
        <w:t>ministração em Recursos Humanos</w:t>
      </w:r>
    </w:p>
    <w:p w14:paraId="56A0F3CE" w14:textId="77777777" w:rsidR="00FC6B6E" w:rsidRPr="0080003F" w:rsidRDefault="00FC6B6E" w:rsidP="0080003F">
      <w:pPr>
        <w:pStyle w:val="PargrafodaLista"/>
        <w:keepNext/>
        <w:widowControl w:val="0"/>
        <w:autoSpaceDE w:val="0"/>
        <w:spacing w:after="0"/>
        <w:rPr>
          <w:rFonts w:ascii="Arial" w:eastAsia="Calibri" w:hAnsi="Arial" w:cs="Arial"/>
        </w:rPr>
      </w:pPr>
      <w:r w:rsidRPr="0080003F">
        <w:rPr>
          <w:rFonts w:ascii="Arial" w:hAnsi="Arial" w:cs="Arial"/>
        </w:rPr>
        <w:t xml:space="preserve">Escola Superior Aberta do Brasil - </w:t>
      </w:r>
      <w:r w:rsidRPr="0080003F">
        <w:rPr>
          <w:rFonts w:ascii="Arial" w:eastAsia="Calibri" w:hAnsi="Arial" w:cs="Arial"/>
        </w:rPr>
        <w:t xml:space="preserve">(ESAB) </w:t>
      </w:r>
      <w:r w:rsidRPr="0080003F">
        <w:rPr>
          <w:rFonts w:ascii="Arial" w:hAnsi="Arial" w:cs="Arial"/>
        </w:rPr>
        <w:t>– 2015 - 2016</w:t>
      </w:r>
    </w:p>
    <w:p w14:paraId="77B61759" w14:textId="77777777" w:rsidR="00FC6B6E" w:rsidRPr="0080003F" w:rsidRDefault="00FC6B6E" w:rsidP="0080003F">
      <w:pPr>
        <w:spacing w:after="0"/>
        <w:rPr>
          <w:rFonts w:ascii="Arial" w:hAnsi="Arial" w:cs="Arial"/>
          <w:b/>
        </w:rPr>
      </w:pPr>
    </w:p>
    <w:p w14:paraId="1FAAB8A8" w14:textId="77777777" w:rsidR="00FC6B6E" w:rsidRPr="0080003F" w:rsidRDefault="00FC6B6E" w:rsidP="0080003F">
      <w:pPr>
        <w:pStyle w:val="PargrafodaLista"/>
        <w:keepNext/>
        <w:widowControl w:val="0"/>
        <w:numPr>
          <w:ilvl w:val="0"/>
          <w:numId w:val="3"/>
        </w:numPr>
        <w:autoSpaceDE w:val="0"/>
        <w:spacing w:after="0"/>
        <w:rPr>
          <w:rFonts w:ascii="Arial" w:hAnsi="Arial" w:cs="Arial"/>
          <w:b/>
        </w:rPr>
      </w:pPr>
      <w:r w:rsidRPr="0080003F">
        <w:rPr>
          <w:rFonts w:ascii="Arial" w:eastAsia="Calibri" w:hAnsi="Arial" w:cs="Arial"/>
          <w:b/>
        </w:rPr>
        <w:t>Bacharelado em Turismo</w:t>
      </w:r>
    </w:p>
    <w:p w14:paraId="737ABA4D" w14:textId="77777777" w:rsidR="00FC6B6E" w:rsidRPr="0080003F" w:rsidRDefault="00FC6B6E" w:rsidP="0080003F">
      <w:pPr>
        <w:pStyle w:val="PargrafodaLista"/>
        <w:keepNext/>
        <w:widowControl w:val="0"/>
        <w:autoSpaceDE w:val="0"/>
        <w:spacing w:after="0"/>
        <w:rPr>
          <w:rFonts w:ascii="Arial" w:eastAsia="Calibri" w:hAnsi="Arial" w:cs="Arial"/>
        </w:rPr>
      </w:pPr>
      <w:r w:rsidRPr="0080003F">
        <w:rPr>
          <w:rFonts w:ascii="Arial" w:eastAsia="Calibri" w:hAnsi="Arial" w:cs="Arial"/>
        </w:rPr>
        <w:t>Universidade M</w:t>
      </w:r>
      <w:r w:rsidRPr="0080003F">
        <w:rPr>
          <w:rFonts w:ascii="Arial" w:hAnsi="Arial" w:cs="Arial"/>
        </w:rPr>
        <w:t>etodista de Piracicaba (UNIMEP) - 2002 a 2005</w:t>
      </w:r>
    </w:p>
    <w:p w14:paraId="464A21CB" w14:textId="77777777" w:rsidR="00FC6B6E" w:rsidRPr="0080003F" w:rsidRDefault="00FC6B6E" w:rsidP="0080003F">
      <w:pPr>
        <w:spacing w:after="0"/>
        <w:ind w:left="-851" w:firstLine="851"/>
        <w:rPr>
          <w:rFonts w:ascii="Arial" w:hAnsi="Arial" w:cs="Arial"/>
          <w:b/>
        </w:rPr>
      </w:pPr>
    </w:p>
    <w:p w14:paraId="24FF5279" w14:textId="77777777" w:rsidR="00FC6B6E" w:rsidRPr="0080003F" w:rsidRDefault="00FC6B6E" w:rsidP="0080003F">
      <w:pPr>
        <w:spacing w:after="0"/>
        <w:rPr>
          <w:rFonts w:ascii="Arial" w:hAnsi="Arial" w:cs="Arial"/>
          <w:b/>
        </w:rPr>
      </w:pPr>
      <w:r w:rsidRPr="0080003F">
        <w:rPr>
          <w:rFonts w:ascii="Arial" w:hAnsi="Arial" w:cs="Arial"/>
          <w:b/>
        </w:rPr>
        <w:t>EXPERIÊNCIAS PROFISSIONAIS:</w:t>
      </w:r>
    </w:p>
    <w:p w14:paraId="720BAABF" w14:textId="77777777" w:rsidR="00FC6B6E" w:rsidRPr="0080003F" w:rsidRDefault="00FC6B6E" w:rsidP="0080003F">
      <w:pPr>
        <w:spacing w:after="0"/>
        <w:rPr>
          <w:rFonts w:ascii="Arial" w:hAnsi="Arial" w:cs="Arial"/>
          <w:b/>
        </w:rPr>
      </w:pPr>
    </w:p>
    <w:p w14:paraId="44A24378" w14:textId="24AD6B4B" w:rsidR="00FC6B6E" w:rsidRPr="0080003F" w:rsidRDefault="0080003F" w:rsidP="0080003F">
      <w:pPr>
        <w:spacing w:after="0"/>
        <w:rPr>
          <w:rFonts w:ascii="Arial" w:eastAsia="Calibri" w:hAnsi="Arial" w:cs="Arial"/>
          <w:b/>
        </w:rPr>
      </w:pPr>
      <w:r w:rsidRPr="0080003F">
        <w:rPr>
          <w:rFonts w:ascii="Arial" w:hAnsi="Arial" w:cs="Arial"/>
          <w:b/>
        </w:rPr>
        <w:t>HOSPITAL MEMORIAL</w:t>
      </w:r>
      <w:r w:rsidR="003F4C4B">
        <w:rPr>
          <w:rFonts w:ascii="Arial" w:hAnsi="Arial" w:cs="Arial"/>
          <w:b/>
        </w:rPr>
        <w:t xml:space="preserve"> STAR (REDE D’OR)</w:t>
      </w:r>
      <w:r w:rsidR="0087555F">
        <w:rPr>
          <w:rFonts w:ascii="Arial" w:hAnsi="Arial" w:cs="Arial"/>
          <w:b/>
        </w:rPr>
        <w:t xml:space="preserve"> RECIFE</w:t>
      </w:r>
      <w:r w:rsidR="003F4C4B">
        <w:rPr>
          <w:rFonts w:ascii="Arial" w:hAnsi="Arial" w:cs="Arial"/>
          <w:b/>
        </w:rPr>
        <w:t xml:space="preserve"> – 01/2024 A 06/2024</w:t>
      </w:r>
    </w:p>
    <w:p w14:paraId="20032398" w14:textId="48EBA00C" w:rsidR="00FC6B6E" w:rsidRDefault="00534540" w:rsidP="0080003F">
      <w:pPr>
        <w:spacing w:after="0"/>
        <w:rPr>
          <w:rFonts w:ascii="Arial" w:hAnsi="Arial" w:cs="Arial"/>
          <w:bCs/>
        </w:rPr>
      </w:pPr>
      <w:r>
        <w:rPr>
          <w:rFonts w:ascii="Arial" w:eastAsia="Calibri" w:hAnsi="Arial" w:cs="Arial"/>
          <w:bCs/>
        </w:rPr>
        <w:t>Supervisora de hotelaria hospitalar.</w:t>
      </w:r>
    </w:p>
    <w:p w14:paraId="33793F42" w14:textId="77777777" w:rsidR="0080003F" w:rsidRPr="0080003F" w:rsidRDefault="0080003F" w:rsidP="0080003F">
      <w:pPr>
        <w:spacing w:after="0"/>
        <w:rPr>
          <w:rFonts w:ascii="Arial" w:eastAsia="Calibri" w:hAnsi="Arial" w:cs="Arial"/>
          <w:bCs/>
        </w:rPr>
      </w:pPr>
    </w:p>
    <w:p w14:paraId="2FF7FD8C" w14:textId="1AA8D530" w:rsidR="00534540" w:rsidRDefault="00534540" w:rsidP="0080003F">
      <w:pPr>
        <w:pStyle w:val="PargrafodaLista"/>
        <w:numPr>
          <w:ilvl w:val="0"/>
          <w:numId w:val="3"/>
        </w:numPr>
        <w:spacing w:after="0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 xml:space="preserve">Liderei a implantação do setor de hotelaria do hospital, </w:t>
      </w:r>
      <w:r w:rsidR="00C50148">
        <w:rPr>
          <w:rFonts w:ascii="Arial" w:eastAsia="Calibri" w:hAnsi="Arial" w:cs="Arial"/>
          <w:bCs/>
        </w:rPr>
        <w:t>implementando processos de controles e indicadores.</w:t>
      </w:r>
    </w:p>
    <w:p w14:paraId="4D7C93ED" w14:textId="1267B784" w:rsidR="00FC6B6E" w:rsidRPr="0080003F" w:rsidRDefault="00FC6B6E" w:rsidP="0080003F">
      <w:pPr>
        <w:pStyle w:val="PargrafodaLista"/>
        <w:numPr>
          <w:ilvl w:val="0"/>
          <w:numId w:val="3"/>
        </w:numPr>
        <w:spacing w:after="0"/>
        <w:rPr>
          <w:rFonts w:ascii="Arial" w:eastAsia="Calibri" w:hAnsi="Arial" w:cs="Arial"/>
          <w:bCs/>
        </w:rPr>
      </w:pPr>
      <w:r w:rsidRPr="0080003F">
        <w:rPr>
          <w:rFonts w:ascii="Arial" w:eastAsia="Calibri" w:hAnsi="Arial" w:cs="Arial"/>
          <w:bCs/>
        </w:rPr>
        <w:t>Responsável pela gestão de resíduos, central de relacionamento com o cliente (CRC), rouparia, guarda-volumes, atendimento, cuidando dos treinamentos e diretrizes para admissão e acolhimento aos pacientes nos leitos.</w:t>
      </w:r>
    </w:p>
    <w:p w14:paraId="3F43D9D8" w14:textId="77777777" w:rsidR="00FC6B6E" w:rsidRPr="0080003F" w:rsidRDefault="00FC6B6E" w:rsidP="0080003F">
      <w:pPr>
        <w:pStyle w:val="PargrafodaLista"/>
        <w:numPr>
          <w:ilvl w:val="0"/>
          <w:numId w:val="3"/>
        </w:numPr>
        <w:spacing w:after="0"/>
        <w:rPr>
          <w:rFonts w:ascii="Arial" w:eastAsia="Calibri" w:hAnsi="Arial" w:cs="Arial"/>
          <w:bCs/>
        </w:rPr>
      </w:pPr>
      <w:r w:rsidRPr="0080003F">
        <w:rPr>
          <w:rFonts w:ascii="Arial" w:eastAsia="Calibri" w:hAnsi="Arial" w:cs="Arial"/>
          <w:bCs/>
        </w:rPr>
        <w:t>Compras de uniformes e enxoval. Encarregada em garantir o posicionamento de mobiliários e adornos.</w:t>
      </w:r>
    </w:p>
    <w:p w14:paraId="2908F8C7" w14:textId="29BD1C59" w:rsidR="00FC6B6E" w:rsidRPr="0080003F" w:rsidRDefault="00FC6B6E" w:rsidP="0080003F">
      <w:pPr>
        <w:pStyle w:val="PargrafodaLista"/>
        <w:numPr>
          <w:ilvl w:val="0"/>
          <w:numId w:val="3"/>
        </w:numPr>
        <w:spacing w:after="0"/>
        <w:rPr>
          <w:rFonts w:ascii="Arial" w:eastAsia="Calibri" w:hAnsi="Arial" w:cs="Arial"/>
          <w:bCs/>
        </w:rPr>
      </w:pPr>
      <w:r w:rsidRPr="0080003F">
        <w:rPr>
          <w:rFonts w:ascii="Arial" w:eastAsia="Calibri" w:hAnsi="Arial" w:cs="Arial"/>
          <w:bCs/>
        </w:rPr>
        <w:t>Seleção</w:t>
      </w:r>
      <w:r w:rsidR="00534540">
        <w:rPr>
          <w:rFonts w:ascii="Arial" w:eastAsia="Calibri" w:hAnsi="Arial" w:cs="Arial"/>
          <w:bCs/>
        </w:rPr>
        <w:t>,</w:t>
      </w:r>
      <w:r w:rsidRPr="0080003F">
        <w:rPr>
          <w:rFonts w:ascii="Arial" w:eastAsia="Calibri" w:hAnsi="Arial" w:cs="Arial"/>
          <w:bCs/>
        </w:rPr>
        <w:t xml:space="preserve"> </w:t>
      </w:r>
      <w:r w:rsidR="00C50148" w:rsidRPr="0080003F">
        <w:rPr>
          <w:rFonts w:ascii="Arial" w:eastAsia="Calibri" w:hAnsi="Arial" w:cs="Arial"/>
          <w:bCs/>
        </w:rPr>
        <w:t xml:space="preserve">contratação </w:t>
      </w:r>
      <w:r w:rsidR="00C50148">
        <w:rPr>
          <w:rFonts w:ascii="Arial" w:eastAsia="Calibri" w:hAnsi="Arial" w:cs="Arial"/>
          <w:bCs/>
        </w:rPr>
        <w:t>e</w:t>
      </w:r>
      <w:r w:rsidR="00534540">
        <w:rPr>
          <w:rFonts w:ascii="Arial" w:eastAsia="Calibri" w:hAnsi="Arial" w:cs="Arial"/>
          <w:bCs/>
        </w:rPr>
        <w:t xml:space="preserve"> treinamentos </w:t>
      </w:r>
      <w:r w:rsidRPr="0080003F">
        <w:rPr>
          <w:rFonts w:ascii="Arial" w:eastAsia="Calibri" w:hAnsi="Arial" w:cs="Arial"/>
          <w:bCs/>
        </w:rPr>
        <w:t>de funcionários.</w:t>
      </w:r>
    </w:p>
    <w:p w14:paraId="2E56FCDC" w14:textId="77777777" w:rsidR="00FC6B6E" w:rsidRPr="0080003F" w:rsidRDefault="00FC6B6E" w:rsidP="0080003F">
      <w:pPr>
        <w:pStyle w:val="PargrafodaLista"/>
        <w:numPr>
          <w:ilvl w:val="0"/>
          <w:numId w:val="3"/>
        </w:numPr>
        <w:spacing w:after="0"/>
        <w:rPr>
          <w:rFonts w:ascii="Arial" w:eastAsia="Calibri" w:hAnsi="Arial" w:cs="Arial"/>
          <w:bCs/>
        </w:rPr>
      </w:pPr>
      <w:r w:rsidRPr="0080003F">
        <w:rPr>
          <w:rFonts w:ascii="Arial" w:eastAsia="Calibri" w:hAnsi="Arial" w:cs="Arial"/>
          <w:bCs/>
        </w:rPr>
        <w:t>Supervisão em todos os aspectos operacionais, assegurando e mantendo a organização e limpeza do hospital.</w:t>
      </w:r>
    </w:p>
    <w:p w14:paraId="5A2F5E95" w14:textId="77777777" w:rsidR="00FC6B6E" w:rsidRPr="0080003F" w:rsidRDefault="00FC6B6E" w:rsidP="0080003F">
      <w:pPr>
        <w:spacing w:after="0"/>
        <w:rPr>
          <w:rFonts w:ascii="Arial" w:hAnsi="Arial" w:cs="Arial"/>
          <w:b/>
        </w:rPr>
      </w:pPr>
    </w:p>
    <w:p w14:paraId="664C7216" w14:textId="3812A4E2" w:rsidR="00FC6B6E" w:rsidRPr="0080003F" w:rsidRDefault="0080003F" w:rsidP="0080003F">
      <w:pPr>
        <w:spacing w:after="0"/>
        <w:rPr>
          <w:rFonts w:ascii="Arial" w:hAnsi="Arial" w:cs="Arial"/>
          <w:b/>
          <w:bCs/>
        </w:rPr>
      </w:pPr>
      <w:r w:rsidRPr="0080003F">
        <w:rPr>
          <w:rFonts w:ascii="Arial" w:hAnsi="Arial" w:cs="Arial"/>
          <w:b/>
          <w:bCs/>
        </w:rPr>
        <w:t xml:space="preserve">ATLANTE PLAZA – </w:t>
      </w:r>
      <w:r w:rsidR="0087555F">
        <w:rPr>
          <w:rFonts w:ascii="Arial" w:hAnsi="Arial" w:cs="Arial"/>
          <w:b/>
          <w:bCs/>
        </w:rPr>
        <w:t xml:space="preserve">RECIFE </w:t>
      </w:r>
      <w:r w:rsidRPr="0080003F">
        <w:rPr>
          <w:rFonts w:ascii="Arial" w:hAnsi="Arial" w:cs="Arial"/>
          <w:b/>
          <w:bCs/>
        </w:rPr>
        <w:t>11/2019 A 12/2023</w:t>
      </w:r>
    </w:p>
    <w:p w14:paraId="1DC1AEC7" w14:textId="77777777" w:rsidR="00FC6B6E" w:rsidRPr="0080003F" w:rsidRDefault="00FC6B6E" w:rsidP="0080003F">
      <w:pPr>
        <w:spacing w:after="0"/>
        <w:rPr>
          <w:rFonts w:ascii="Arial" w:hAnsi="Arial" w:cs="Arial"/>
          <w:b/>
          <w:bCs/>
        </w:rPr>
      </w:pPr>
      <w:r w:rsidRPr="0080003F">
        <w:rPr>
          <w:rFonts w:ascii="Arial" w:hAnsi="Arial" w:cs="Arial"/>
          <w:b/>
          <w:bCs/>
          <w:shd w:val="clear" w:color="auto" w:fill="FFFFFF"/>
        </w:rPr>
        <w:t>Coordenadora de Governança</w:t>
      </w:r>
    </w:p>
    <w:p w14:paraId="2A5ADAA4" w14:textId="77777777" w:rsidR="00FC6B6E" w:rsidRPr="0080003F" w:rsidRDefault="00FC6B6E" w:rsidP="0080003F">
      <w:pPr>
        <w:spacing w:after="0"/>
        <w:rPr>
          <w:rFonts w:ascii="Arial" w:hAnsi="Arial" w:cs="Arial"/>
          <w:b/>
        </w:rPr>
      </w:pPr>
    </w:p>
    <w:p w14:paraId="7DFFD680" w14:textId="77777777" w:rsidR="00FC6B6E" w:rsidRPr="0080003F" w:rsidRDefault="00FC6B6E" w:rsidP="0080003F">
      <w:pPr>
        <w:pStyle w:val="PargrafodaLista"/>
        <w:numPr>
          <w:ilvl w:val="0"/>
          <w:numId w:val="3"/>
        </w:numPr>
        <w:spacing w:after="0"/>
        <w:rPr>
          <w:rFonts w:ascii="Arial" w:eastAsia="Calibri" w:hAnsi="Arial" w:cs="Arial"/>
        </w:rPr>
      </w:pPr>
      <w:r w:rsidRPr="0080003F">
        <w:rPr>
          <w:rFonts w:ascii="Arial" w:eastAsia="Calibri" w:hAnsi="Arial" w:cs="Arial"/>
        </w:rPr>
        <w:t>Coordenadora de governança: responsável pelo planejamento, controle, organização, supervisão, capacitação e qualificação da equipe.</w:t>
      </w:r>
    </w:p>
    <w:p w14:paraId="5AD4E210" w14:textId="77777777" w:rsidR="00FC6B6E" w:rsidRPr="0080003F" w:rsidRDefault="00FC6B6E" w:rsidP="0080003F">
      <w:pPr>
        <w:pStyle w:val="PargrafodaLista"/>
        <w:numPr>
          <w:ilvl w:val="0"/>
          <w:numId w:val="3"/>
        </w:numPr>
        <w:spacing w:after="0"/>
        <w:rPr>
          <w:rFonts w:ascii="Arial" w:eastAsia="Calibri" w:hAnsi="Arial" w:cs="Arial"/>
        </w:rPr>
      </w:pPr>
      <w:r w:rsidRPr="0080003F">
        <w:rPr>
          <w:rFonts w:ascii="Arial" w:eastAsia="Calibri" w:hAnsi="Arial" w:cs="Arial"/>
        </w:rPr>
        <w:t>Participação na criação e ajustes dos descritivos de cargos da área.</w:t>
      </w:r>
    </w:p>
    <w:p w14:paraId="33F15981" w14:textId="0AFAE015" w:rsidR="00FC6B6E" w:rsidRPr="00C50148" w:rsidRDefault="00FC6B6E" w:rsidP="0080003F">
      <w:pPr>
        <w:pStyle w:val="PargrafodaLista"/>
        <w:numPr>
          <w:ilvl w:val="0"/>
          <w:numId w:val="3"/>
        </w:numPr>
        <w:spacing w:after="0"/>
        <w:rPr>
          <w:rFonts w:ascii="Arial" w:hAnsi="Arial" w:cs="Arial"/>
        </w:rPr>
      </w:pPr>
      <w:r w:rsidRPr="0080003F">
        <w:rPr>
          <w:rFonts w:ascii="Arial" w:eastAsia="Calibri" w:hAnsi="Arial" w:cs="Arial"/>
        </w:rPr>
        <w:lastRenderedPageBreak/>
        <w:t>Realização de ajustes no POP (Procedimento Operacional Padrão) do setor, implementando novos processos organizacionais, apoiando na elaboração de novas práticas de higienização e limpeza</w:t>
      </w:r>
      <w:r w:rsidR="00C50148">
        <w:rPr>
          <w:rFonts w:ascii="Arial" w:eastAsia="Calibri" w:hAnsi="Arial" w:cs="Arial"/>
        </w:rPr>
        <w:t xml:space="preserve"> para estruturação de reabertura pós pandemia.</w:t>
      </w:r>
    </w:p>
    <w:p w14:paraId="45194D20" w14:textId="77777777" w:rsidR="00C50148" w:rsidRPr="00C50148" w:rsidRDefault="00C50148" w:rsidP="00C50148">
      <w:pPr>
        <w:pStyle w:val="PargrafodaLista"/>
        <w:spacing w:after="0"/>
        <w:rPr>
          <w:rFonts w:ascii="Arial" w:hAnsi="Arial" w:cs="Arial"/>
        </w:rPr>
      </w:pPr>
    </w:p>
    <w:p w14:paraId="17906837" w14:textId="19B36C96" w:rsidR="00FC6B6E" w:rsidRPr="0080003F" w:rsidRDefault="0080003F" w:rsidP="0080003F">
      <w:pPr>
        <w:spacing w:after="0"/>
        <w:rPr>
          <w:rFonts w:ascii="Arial" w:hAnsi="Arial" w:cs="Arial"/>
          <w:b/>
          <w:shd w:val="clear" w:color="auto" w:fill="FFFFFF"/>
        </w:rPr>
      </w:pPr>
      <w:r w:rsidRPr="0080003F">
        <w:rPr>
          <w:rFonts w:ascii="Arial" w:hAnsi="Arial" w:cs="Arial"/>
          <w:b/>
          <w:shd w:val="clear" w:color="auto" w:fill="FFFFFF"/>
        </w:rPr>
        <w:t xml:space="preserve">MAR </w:t>
      </w:r>
      <w:r w:rsidR="00C50148">
        <w:rPr>
          <w:rFonts w:ascii="Arial" w:hAnsi="Arial" w:cs="Arial"/>
          <w:b/>
          <w:shd w:val="clear" w:color="auto" w:fill="FFFFFF"/>
        </w:rPr>
        <w:t xml:space="preserve">HOTEL </w:t>
      </w:r>
      <w:r w:rsidRPr="0080003F">
        <w:rPr>
          <w:rFonts w:ascii="Arial" w:hAnsi="Arial" w:cs="Arial"/>
          <w:b/>
          <w:shd w:val="clear" w:color="auto" w:fill="FFFFFF"/>
        </w:rPr>
        <w:t xml:space="preserve">CONVENTION – </w:t>
      </w:r>
      <w:r w:rsidR="0087555F">
        <w:rPr>
          <w:rFonts w:ascii="Arial" w:hAnsi="Arial" w:cs="Arial"/>
          <w:b/>
          <w:shd w:val="clear" w:color="auto" w:fill="FFFFFF"/>
        </w:rPr>
        <w:t xml:space="preserve">RECIFE </w:t>
      </w:r>
      <w:r w:rsidRPr="0080003F">
        <w:rPr>
          <w:rFonts w:ascii="Arial" w:hAnsi="Arial" w:cs="Arial"/>
          <w:b/>
          <w:shd w:val="clear" w:color="auto" w:fill="FFFFFF"/>
        </w:rPr>
        <w:t>03/2014 A 10/2019</w:t>
      </w:r>
    </w:p>
    <w:p w14:paraId="19FAD375" w14:textId="77777777" w:rsidR="00FC6B6E" w:rsidRDefault="00FC6B6E" w:rsidP="0080003F">
      <w:pPr>
        <w:spacing w:after="0"/>
        <w:rPr>
          <w:rFonts w:ascii="Arial" w:hAnsi="Arial" w:cs="Arial"/>
          <w:bCs/>
        </w:rPr>
      </w:pPr>
      <w:r w:rsidRPr="0080003F">
        <w:rPr>
          <w:rFonts w:ascii="Arial" w:eastAsia="Calibri" w:hAnsi="Arial" w:cs="Arial"/>
          <w:bCs/>
        </w:rPr>
        <w:t>Governanta</w:t>
      </w:r>
    </w:p>
    <w:p w14:paraId="468F024D" w14:textId="77777777" w:rsidR="0080003F" w:rsidRPr="0080003F" w:rsidRDefault="0080003F" w:rsidP="0080003F">
      <w:pPr>
        <w:spacing w:after="0"/>
        <w:rPr>
          <w:rFonts w:ascii="Arial" w:hAnsi="Arial" w:cs="Arial"/>
          <w:bCs/>
        </w:rPr>
      </w:pPr>
    </w:p>
    <w:p w14:paraId="775812CB" w14:textId="535A3BF0" w:rsidR="00FC6B6E" w:rsidRPr="0080003F" w:rsidRDefault="00FC6B6E" w:rsidP="0080003F">
      <w:pPr>
        <w:pStyle w:val="PargrafodaLista"/>
        <w:numPr>
          <w:ilvl w:val="0"/>
          <w:numId w:val="5"/>
        </w:numPr>
        <w:spacing w:after="0"/>
        <w:rPr>
          <w:rFonts w:ascii="Arial" w:eastAsia="Calibri" w:hAnsi="Arial" w:cs="Arial"/>
        </w:rPr>
      </w:pPr>
      <w:r w:rsidRPr="0080003F">
        <w:rPr>
          <w:rFonts w:ascii="Arial" w:eastAsia="Calibri" w:hAnsi="Arial" w:cs="Arial"/>
        </w:rPr>
        <w:t xml:space="preserve">Coordenação da equipe governança no Mar Hotel Recife. Hotel de negócios </w:t>
      </w:r>
      <w:r w:rsidR="00C50148">
        <w:rPr>
          <w:rFonts w:ascii="Arial" w:eastAsia="Calibri" w:hAnsi="Arial" w:cs="Arial"/>
        </w:rPr>
        <w:t xml:space="preserve"> e lazer </w:t>
      </w:r>
      <w:r w:rsidRPr="0080003F">
        <w:rPr>
          <w:rFonts w:ascii="Arial" w:eastAsia="Calibri" w:hAnsi="Arial" w:cs="Arial"/>
        </w:rPr>
        <w:t>com 379 apartamentos.</w:t>
      </w:r>
    </w:p>
    <w:p w14:paraId="08D5F940" w14:textId="6376D087" w:rsidR="00FC6B6E" w:rsidRPr="0080003F" w:rsidRDefault="00FC6B6E" w:rsidP="0080003F">
      <w:pPr>
        <w:pStyle w:val="PargrafodaLista"/>
        <w:numPr>
          <w:ilvl w:val="0"/>
          <w:numId w:val="5"/>
        </w:numPr>
        <w:spacing w:after="0"/>
        <w:rPr>
          <w:rFonts w:ascii="Arial" w:eastAsia="Calibri" w:hAnsi="Arial" w:cs="Arial"/>
        </w:rPr>
      </w:pPr>
      <w:r w:rsidRPr="0080003F">
        <w:rPr>
          <w:rFonts w:ascii="Arial" w:eastAsia="Calibri" w:hAnsi="Arial" w:cs="Arial"/>
        </w:rPr>
        <w:t>Participação na implantação de uma torre com130 apartamentos</w:t>
      </w:r>
      <w:r w:rsidR="00C50148">
        <w:rPr>
          <w:rFonts w:ascii="Arial" w:eastAsia="Calibri" w:hAnsi="Arial" w:cs="Arial"/>
        </w:rPr>
        <w:t xml:space="preserve"> executivos,</w:t>
      </w:r>
      <w:r w:rsidRPr="0080003F">
        <w:rPr>
          <w:rFonts w:ascii="Arial" w:eastAsia="Calibri" w:hAnsi="Arial" w:cs="Arial"/>
        </w:rPr>
        <w:t xml:space="preserve"> contratação e treinamento de equipe, definição dos procedimentos, par stock e definição do quadro de pessoal.</w:t>
      </w:r>
    </w:p>
    <w:p w14:paraId="13C7B756" w14:textId="678257F5" w:rsidR="00FC6B6E" w:rsidRPr="0080003F" w:rsidRDefault="00FC6B6E" w:rsidP="0080003F">
      <w:pPr>
        <w:pStyle w:val="PargrafodaLista"/>
        <w:numPr>
          <w:ilvl w:val="0"/>
          <w:numId w:val="5"/>
        </w:numPr>
        <w:spacing w:after="0"/>
        <w:rPr>
          <w:rFonts w:ascii="Arial" w:eastAsia="Calibri" w:hAnsi="Arial" w:cs="Arial"/>
        </w:rPr>
      </w:pPr>
      <w:r w:rsidRPr="0080003F">
        <w:rPr>
          <w:rFonts w:ascii="Arial" w:eastAsia="Calibri" w:hAnsi="Arial" w:cs="Arial"/>
        </w:rPr>
        <w:t>Participação em conversão de bandeiras hoteleiras</w:t>
      </w:r>
      <w:r w:rsidR="000F5E47">
        <w:rPr>
          <w:rFonts w:ascii="Arial" w:eastAsia="Calibri" w:hAnsi="Arial" w:cs="Arial"/>
        </w:rPr>
        <w:t>.</w:t>
      </w:r>
    </w:p>
    <w:p w14:paraId="6FD122B9" w14:textId="4F092049" w:rsidR="00FC6B6E" w:rsidRPr="0080003F" w:rsidRDefault="00FC6B6E" w:rsidP="0080003F">
      <w:pPr>
        <w:pStyle w:val="PargrafodaLista"/>
        <w:numPr>
          <w:ilvl w:val="0"/>
          <w:numId w:val="5"/>
        </w:numPr>
        <w:spacing w:after="0"/>
        <w:rPr>
          <w:rFonts w:ascii="Arial" w:eastAsia="Calibri" w:hAnsi="Arial" w:cs="Arial"/>
        </w:rPr>
      </w:pPr>
      <w:r w:rsidRPr="0080003F">
        <w:rPr>
          <w:rFonts w:ascii="Arial" w:eastAsia="Calibri" w:hAnsi="Arial" w:cs="Arial"/>
        </w:rPr>
        <w:t>Experi</w:t>
      </w:r>
      <w:r w:rsidR="00C50148">
        <w:rPr>
          <w:rFonts w:ascii="Arial" w:eastAsia="Calibri" w:hAnsi="Arial" w:cs="Arial"/>
        </w:rPr>
        <w:t>ê</w:t>
      </w:r>
      <w:r w:rsidRPr="0080003F">
        <w:rPr>
          <w:rFonts w:ascii="Arial" w:eastAsia="Calibri" w:hAnsi="Arial" w:cs="Arial"/>
        </w:rPr>
        <w:t>ncia em entrevistas de contratações e desligamentos, avaliações de funcionários tanto na parte técnica quanto na comportamental. Realização de escalas de folgas e férias das equipes.</w:t>
      </w:r>
    </w:p>
    <w:p w14:paraId="13C8339A" w14:textId="77777777" w:rsidR="00FC6B6E" w:rsidRPr="0080003F" w:rsidRDefault="00FC6B6E" w:rsidP="0080003F">
      <w:pPr>
        <w:pStyle w:val="PargrafodaLista"/>
        <w:numPr>
          <w:ilvl w:val="0"/>
          <w:numId w:val="5"/>
        </w:numPr>
        <w:spacing w:after="0"/>
        <w:rPr>
          <w:rFonts w:ascii="Arial" w:hAnsi="Arial" w:cs="Arial"/>
        </w:rPr>
      </w:pPr>
      <w:r w:rsidRPr="0080003F">
        <w:rPr>
          <w:rFonts w:ascii="Arial" w:eastAsia="Calibri" w:hAnsi="Arial" w:cs="Arial"/>
        </w:rPr>
        <w:t>Implantação de lavanderia dentro do hotel, participação na formação da equipe, elaboração e criação de procedimentos e controles para o setor.</w:t>
      </w:r>
    </w:p>
    <w:p w14:paraId="02705219" w14:textId="77777777" w:rsidR="0080003F" w:rsidRPr="0080003F" w:rsidRDefault="0080003F" w:rsidP="0080003F">
      <w:pPr>
        <w:spacing w:after="0"/>
        <w:rPr>
          <w:rFonts w:ascii="Arial" w:eastAsia="Calibri" w:hAnsi="Arial" w:cs="Arial"/>
        </w:rPr>
      </w:pPr>
    </w:p>
    <w:p w14:paraId="2A0A3092" w14:textId="44CFB794" w:rsidR="00FC6B6E" w:rsidRPr="0080003F" w:rsidRDefault="0080003F" w:rsidP="0080003F">
      <w:pPr>
        <w:spacing w:after="0"/>
        <w:rPr>
          <w:rFonts w:ascii="Arial" w:hAnsi="Arial" w:cs="Arial"/>
          <w:shd w:val="clear" w:color="auto" w:fill="FFFFFF"/>
        </w:rPr>
      </w:pPr>
      <w:r w:rsidRPr="0080003F">
        <w:rPr>
          <w:rFonts w:ascii="Arial" w:hAnsi="Arial" w:cs="Arial"/>
          <w:b/>
          <w:bCs/>
        </w:rPr>
        <w:t>ARRAIAL D’AJUDA ECO RESORT –</w:t>
      </w:r>
      <w:r w:rsidR="0087555F">
        <w:rPr>
          <w:rFonts w:ascii="Arial" w:hAnsi="Arial" w:cs="Arial"/>
          <w:b/>
          <w:bCs/>
        </w:rPr>
        <w:t xml:space="preserve">ARRAIAL D’ AJUDA </w:t>
      </w:r>
      <w:r w:rsidRPr="0080003F">
        <w:rPr>
          <w:rFonts w:ascii="Arial" w:hAnsi="Arial" w:cs="Arial"/>
          <w:b/>
          <w:bCs/>
        </w:rPr>
        <w:t xml:space="preserve"> 03/2013 A 02/2014</w:t>
      </w:r>
    </w:p>
    <w:p w14:paraId="63F62050" w14:textId="77777777" w:rsidR="00FC6B6E" w:rsidRDefault="00FC6B6E" w:rsidP="0080003F">
      <w:pPr>
        <w:spacing w:after="0"/>
        <w:rPr>
          <w:rFonts w:ascii="Arial" w:hAnsi="Arial" w:cs="Arial"/>
          <w:bCs/>
        </w:rPr>
      </w:pPr>
      <w:r w:rsidRPr="0080003F">
        <w:rPr>
          <w:rFonts w:ascii="Arial" w:eastAsia="Calibri" w:hAnsi="Arial" w:cs="Arial"/>
          <w:bCs/>
        </w:rPr>
        <w:t>Governanta</w:t>
      </w:r>
    </w:p>
    <w:p w14:paraId="744294A5" w14:textId="77777777" w:rsidR="0080003F" w:rsidRPr="0080003F" w:rsidRDefault="0080003F" w:rsidP="0080003F">
      <w:pPr>
        <w:spacing w:after="0"/>
        <w:rPr>
          <w:rFonts w:ascii="Arial" w:hAnsi="Arial" w:cs="Arial"/>
          <w:bCs/>
        </w:rPr>
      </w:pPr>
    </w:p>
    <w:p w14:paraId="394D7A40" w14:textId="4A691D99" w:rsidR="0080003F" w:rsidRDefault="00FC6B6E" w:rsidP="0080003F">
      <w:pPr>
        <w:pStyle w:val="PargrafodaLista"/>
        <w:numPr>
          <w:ilvl w:val="0"/>
          <w:numId w:val="3"/>
        </w:numPr>
        <w:spacing w:after="0"/>
        <w:rPr>
          <w:rFonts w:ascii="Arial" w:hAnsi="Arial" w:cs="Arial"/>
        </w:rPr>
      </w:pPr>
      <w:r w:rsidRPr="0080003F">
        <w:rPr>
          <w:rFonts w:ascii="Arial" w:eastAsia="Calibri" w:hAnsi="Arial" w:cs="Arial"/>
        </w:rPr>
        <w:t>Elaboração dos planos de trabalho da equip</w:t>
      </w:r>
      <w:r w:rsidR="00C50148">
        <w:rPr>
          <w:rFonts w:ascii="Arial" w:eastAsia="Calibri" w:hAnsi="Arial" w:cs="Arial"/>
        </w:rPr>
        <w:t>e.</w:t>
      </w:r>
    </w:p>
    <w:p w14:paraId="0B7B0BD5" w14:textId="041BA3CA" w:rsidR="00E11621" w:rsidRPr="00E11621" w:rsidRDefault="00E11621" w:rsidP="00E11621">
      <w:pPr>
        <w:pStyle w:val="PargrafodaLista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Gerenciamento de orçamento e despesas</w:t>
      </w:r>
      <w:r w:rsidR="00FC6B6E" w:rsidRPr="0080003F">
        <w:rPr>
          <w:rFonts w:ascii="Arial" w:eastAsia="Calibri" w:hAnsi="Arial" w:cs="Arial"/>
        </w:rPr>
        <w:t>,</w:t>
      </w:r>
      <w:r w:rsidR="00C50148">
        <w:rPr>
          <w:rFonts w:ascii="Arial" w:eastAsia="Calibri" w:hAnsi="Arial" w:cs="Arial"/>
        </w:rPr>
        <w:t xml:space="preserve"> supervisão de contratos</w:t>
      </w:r>
      <w:r>
        <w:rPr>
          <w:rFonts w:ascii="Arial" w:eastAsia="Calibri" w:hAnsi="Arial" w:cs="Arial"/>
        </w:rPr>
        <w:t>.</w:t>
      </w:r>
    </w:p>
    <w:p w14:paraId="7A1E467A" w14:textId="64ACBEDA" w:rsidR="0080003F" w:rsidRDefault="00FC6B6E" w:rsidP="0080003F">
      <w:pPr>
        <w:pStyle w:val="PargrafodaLista"/>
        <w:numPr>
          <w:ilvl w:val="0"/>
          <w:numId w:val="3"/>
        </w:numPr>
        <w:spacing w:after="0"/>
        <w:rPr>
          <w:rFonts w:ascii="Arial" w:hAnsi="Arial" w:cs="Arial"/>
        </w:rPr>
      </w:pPr>
      <w:r w:rsidRPr="0080003F">
        <w:rPr>
          <w:rFonts w:ascii="Arial" w:eastAsia="Calibri" w:hAnsi="Arial" w:cs="Arial"/>
        </w:rPr>
        <w:t>Treinamento de equipe, supervisão d</w:t>
      </w:r>
      <w:r w:rsidR="0080003F">
        <w:rPr>
          <w:rFonts w:ascii="Arial" w:hAnsi="Arial" w:cs="Arial"/>
        </w:rPr>
        <w:t>e compras destinadas ao setor</w:t>
      </w:r>
      <w:r w:rsidR="00E11621">
        <w:rPr>
          <w:rFonts w:ascii="Arial" w:hAnsi="Arial" w:cs="Arial"/>
        </w:rPr>
        <w:t>.</w:t>
      </w:r>
    </w:p>
    <w:p w14:paraId="7682B9D1" w14:textId="141134DD" w:rsidR="0080003F" w:rsidRDefault="0080003F" w:rsidP="0080003F">
      <w:pPr>
        <w:pStyle w:val="PargrafodaLista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FC6B6E" w:rsidRPr="0080003F">
        <w:rPr>
          <w:rFonts w:ascii="Arial" w:eastAsia="Calibri" w:hAnsi="Arial" w:cs="Arial"/>
        </w:rPr>
        <w:t>efinição do quadro pessoal, aplicações</w:t>
      </w:r>
      <w:r>
        <w:rPr>
          <w:rFonts w:ascii="Arial" w:hAnsi="Arial" w:cs="Arial"/>
        </w:rPr>
        <w:t xml:space="preserve"> de avaliações de desempenhos</w:t>
      </w:r>
      <w:r w:rsidR="00E11621">
        <w:rPr>
          <w:rFonts w:ascii="Arial" w:hAnsi="Arial" w:cs="Arial"/>
        </w:rPr>
        <w:t>.</w:t>
      </w:r>
    </w:p>
    <w:p w14:paraId="101F7EBD" w14:textId="77777777" w:rsidR="00FC6B6E" w:rsidRPr="00E11621" w:rsidRDefault="0080003F" w:rsidP="0080003F">
      <w:pPr>
        <w:pStyle w:val="PargrafodaLista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FC6B6E" w:rsidRPr="0080003F">
        <w:rPr>
          <w:rFonts w:ascii="Arial" w:eastAsia="Calibri" w:hAnsi="Arial" w:cs="Arial"/>
        </w:rPr>
        <w:t>ontrole de uniformes, enxoval e compras de mobiliários destinados ao setor.</w:t>
      </w:r>
    </w:p>
    <w:p w14:paraId="13198F13" w14:textId="77777777" w:rsidR="00E11621" w:rsidRPr="0080003F" w:rsidRDefault="00E11621" w:rsidP="00E11621">
      <w:pPr>
        <w:spacing w:after="0"/>
        <w:rPr>
          <w:rFonts w:ascii="Arial" w:eastAsia="Calibri" w:hAnsi="Arial" w:cs="Arial"/>
        </w:rPr>
      </w:pPr>
    </w:p>
    <w:p w14:paraId="4E67931D" w14:textId="77777777" w:rsidR="0080003F" w:rsidRPr="0080003F" w:rsidRDefault="0080003F" w:rsidP="0080003F">
      <w:pPr>
        <w:spacing w:after="0"/>
        <w:rPr>
          <w:rFonts w:ascii="Arial" w:eastAsia="Calibri" w:hAnsi="Arial" w:cs="Arial"/>
        </w:rPr>
      </w:pPr>
    </w:p>
    <w:p w14:paraId="76839B3F" w14:textId="0ABBAD07" w:rsidR="0080003F" w:rsidRPr="0080003F" w:rsidRDefault="0080003F" w:rsidP="0080003F">
      <w:pPr>
        <w:spacing w:after="0"/>
        <w:rPr>
          <w:rFonts w:ascii="Arial" w:eastAsia="Calibri" w:hAnsi="Arial" w:cs="Arial"/>
        </w:rPr>
      </w:pPr>
      <w:r w:rsidRPr="0080003F">
        <w:rPr>
          <w:rFonts w:ascii="Arial" w:hAnsi="Arial" w:cs="Arial"/>
          <w:b/>
          <w:bCs/>
        </w:rPr>
        <w:t>RESORT LA TORRE –</w:t>
      </w:r>
      <w:r w:rsidR="0087555F">
        <w:rPr>
          <w:rFonts w:ascii="Arial" w:hAnsi="Arial" w:cs="Arial"/>
          <w:b/>
          <w:bCs/>
        </w:rPr>
        <w:t xml:space="preserve"> PORTO SEGURO</w:t>
      </w:r>
      <w:r w:rsidRPr="0080003F">
        <w:rPr>
          <w:rFonts w:ascii="Arial" w:hAnsi="Arial" w:cs="Arial"/>
          <w:b/>
          <w:bCs/>
        </w:rPr>
        <w:t xml:space="preserve"> </w:t>
      </w:r>
      <w:r w:rsidR="00ED3F52">
        <w:rPr>
          <w:rFonts w:ascii="Arial" w:hAnsi="Arial" w:cs="Arial"/>
          <w:b/>
          <w:bCs/>
        </w:rPr>
        <w:t>11</w:t>
      </w:r>
      <w:r w:rsidRPr="0080003F">
        <w:rPr>
          <w:rFonts w:ascii="Arial" w:hAnsi="Arial" w:cs="Arial"/>
          <w:b/>
          <w:bCs/>
        </w:rPr>
        <w:t xml:space="preserve">/2011 A </w:t>
      </w:r>
      <w:r w:rsidR="006D2686">
        <w:rPr>
          <w:rFonts w:ascii="Arial" w:hAnsi="Arial" w:cs="Arial"/>
          <w:b/>
          <w:bCs/>
        </w:rPr>
        <w:t>03/2013</w:t>
      </w:r>
    </w:p>
    <w:p w14:paraId="31E7A651" w14:textId="77777777" w:rsidR="0080003F" w:rsidRPr="0080003F" w:rsidRDefault="0080003F" w:rsidP="0080003F">
      <w:pPr>
        <w:suppressAutoHyphens/>
        <w:spacing w:after="0" w:line="240" w:lineRule="auto"/>
        <w:rPr>
          <w:rFonts w:ascii="Arial" w:eastAsia="Calibri" w:hAnsi="Arial" w:cs="Arial"/>
        </w:rPr>
      </w:pPr>
      <w:r w:rsidRPr="0080003F">
        <w:rPr>
          <w:rFonts w:ascii="Arial" w:eastAsia="Calibri" w:hAnsi="Arial" w:cs="Arial"/>
        </w:rPr>
        <w:t>Governanta responsável por equipe de 46 pessoas.</w:t>
      </w:r>
    </w:p>
    <w:p w14:paraId="1EE43098" w14:textId="77777777" w:rsidR="00FC6B6E" w:rsidRPr="0080003F" w:rsidRDefault="00FC6B6E" w:rsidP="0080003F">
      <w:pPr>
        <w:spacing w:after="0"/>
        <w:rPr>
          <w:rFonts w:ascii="Arial" w:hAnsi="Arial" w:cs="Arial"/>
          <w:b/>
        </w:rPr>
      </w:pPr>
    </w:p>
    <w:p w14:paraId="3328EF6B" w14:textId="77777777" w:rsidR="0080003F" w:rsidRPr="0080003F" w:rsidRDefault="0080003F" w:rsidP="0080003F">
      <w:pPr>
        <w:pStyle w:val="PargrafodaLista"/>
        <w:numPr>
          <w:ilvl w:val="0"/>
          <w:numId w:val="7"/>
        </w:numPr>
        <w:spacing w:after="0"/>
        <w:rPr>
          <w:rFonts w:ascii="Arial" w:eastAsia="Calibri" w:hAnsi="Arial" w:cs="Arial"/>
        </w:rPr>
      </w:pPr>
      <w:r w:rsidRPr="0080003F">
        <w:rPr>
          <w:rFonts w:ascii="Arial" w:eastAsia="Calibri" w:hAnsi="Arial" w:cs="Arial"/>
        </w:rPr>
        <w:t>Planejamento e antecipação ao recebimento de grupos e de hóspedes individuais, organização de eventos, trabalhando com montagens e desmontagens de salas.</w:t>
      </w:r>
    </w:p>
    <w:p w14:paraId="44759830" w14:textId="77777777" w:rsidR="0080003F" w:rsidRDefault="0080003F" w:rsidP="0080003F">
      <w:pPr>
        <w:pStyle w:val="PargrafodaLista"/>
        <w:numPr>
          <w:ilvl w:val="0"/>
          <w:numId w:val="7"/>
        </w:numPr>
        <w:spacing w:after="0"/>
        <w:rPr>
          <w:rFonts w:ascii="Arial" w:hAnsi="Arial" w:cs="Arial"/>
        </w:rPr>
      </w:pPr>
      <w:r w:rsidRPr="0080003F">
        <w:rPr>
          <w:rFonts w:ascii="Arial" w:eastAsia="Calibri" w:hAnsi="Arial" w:cs="Arial"/>
        </w:rPr>
        <w:t>Responsável p</w:t>
      </w:r>
      <w:r>
        <w:rPr>
          <w:rFonts w:ascii="Arial" w:hAnsi="Arial" w:cs="Arial"/>
        </w:rPr>
        <w:t>elas contratações para o setor;</w:t>
      </w:r>
    </w:p>
    <w:p w14:paraId="6E5C4BBE" w14:textId="77777777" w:rsidR="0080003F" w:rsidRPr="0080003F" w:rsidRDefault="0080003F" w:rsidP="0080003F">
      <w:pPr>
        <w:pStyle w:val="PargrafodaLista"/>
        <w:numPr>
          <w:ilvl w:val="0"/>
          <w:numId w:val="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Pr="0080003F">
        <w:rPr>
          <w:rFonts w:ascii="Arial" w:eastAsia="Calibri" w:hAnsi="Arial" w:cs="Arial"/>
        </w:rPr>
        <w:t>inistrava treinamentos e palestras de motivação para camareiras, auxiliares de serviços gerais e auxiliares de rouparia entre todas outras atividades pertinentes ao setor de governança.</w:t>
      </w:r>
    </w:p>
    <w:p w14:paraId="65D29DD9" w14:textId="77777777" w:rsidR="0080003F" w:rsidRPr="0080003F" w:rsidRDefault="0080003F" w:rsidP="0080003F">
      <w:pPr>
        <w:spacing w:after="0"/>
        <w:rPr>
          <w:rFonts w:ascii="Arial" w:eastAsia="Calibri" w:hAnsi="Arial" w:cs="Arial"/>
        </w:rPr>
      </w:pPr>
    </w:p>
    <w:p w14:paraId="5BFE8857" w14:textId="4AB7927F" w:rsidR="00FC6B6E" w:rsidRPr="0080003F" w:rsidRDefault="0080003F" w:rsidP="0080003F">
      <w:pPr>
        <w:spacing w:after="0"/>
        <w:rPr>
          <w:rFonts w:ascii="Arial" w:hAnsi="Arial" w:cs="Arial"/>
          <w:b/>
          <w:bCs/>
        </w:rPr>
      </w:pPr>
      <w:r w:rsidRPr="0080003F">
        <w:rPr>
          <w:rFonts w:ascii="Arial" w:hAnsi="Arial" w:cs="Arial"/>
          <w:b/>
          <w:bCs/>
        </w:rPr>
        <w:t xml:space="preserve">CLUB MED </w:t>
      </w:r>
      <w:r w:rsidR="003328C7">
        <w:rPr>
          <w:rFonts w:ascii="Arial" w:hAnsi="Arial" w:cs="Arial"/>
          <w:b/>
          <w:bCs/>
        </w:rPr>
        <w:t>:</w:t>
      </w:r>
      <w:r w:rsidRPr="0080003F">
        <w:rPr>
          <w:rFonts w:ascii="Arial" w:hAnsi="Arial" w:cs="Arial"/>
          <w:b/>
          <w:bCs/>
        </w:rPr>
        <w:t xml:space="preserve">TRANCOSO </w:t>
      </w:r>
      <w:r w:rsidR="0087555F">
        <w:rPr>
          <w:rFonts w:ascii="Arial" w:hAnsi="Arial" w:cs="Arial"/>
          <w:b/>
          <w:bCs/>
        </w:rPr>
        <w:t xml:space="preserve"> E ITAPARICA</w:t>
      </w:r>
      <w:r w:rsidRPr="0080003F">
        <w:rPr>
          <w:rFonts w:ascii="Arial" w:hAnsi="Arial" w:cs="Arial"/>
          <w:b/>
          <w:bCs/>
        </w:rPr>
        <w:t xml:space="preserve">– 12/2008 A </w:t>
      </w:r>
      <w:r w:rsidR="006D2686">
        <w:rPr>
          <w:rFonts w:ascii="Arial" w:hAnsi="Arial" w:cs="Arial"/>
          <w:b/>
          <w:bCs/>
        </w:rPr>
        <w:t>11/2011</w:t>
      </w:r>
    </w:p>
    <w:p w14:paraId="4EC14AC5" w14:textId="21FFB23F" w:rsidR="0080003F" w:rsidRPr="0080003F" w:rsidRDefault="003328C7" w:rsidP="0080003F">
      <w:pPr>
        <w:suppressAutoHyphens/>
        <w:spacing w:after="0" w:line="240" w:lineRule="auto"/>
        <w:rPr>
          <w:rFonts w:ascii="Arial" w:eastAsia="Calibri" w:hAnsi="Arial" w:cs="Arial"/>
        </w:rPr>
      </w:pPr>
      <w:r>
        <w:rPr>
          <w:rFonts w:ascii="Arial" w:hAnsi="Arial" w:cs="Arial"/>
        </w:rPr>
        <w:t>Assistente de governança</w:t>
      </w:r>
    </w:p>
    <w:p w14:paraId="679A2B62" w14:textId="77777777" w:rsidR="0080003F" w:rsidRPr="0080003F" w:rsidRDefault="0080003F" w:rsidP="0080003F">
      <w:pPr>
        <w:pStyle w:val="PargrafodaLista"/>
        <w:numPr>
          <w:ilvl w:val="0"/>
          <w:numId w:val="8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  <w:shd w:val="clear" w:color="auto" w:fill="FFFFFF"/>
        </w:rPr>
        <w:t>S</w:t>
      </w:r>
      <w:r w:rsidRPr="0080003F">
        <w:rPr>
          <w:rFonts w:ascii="Arial" w:hAnsi="Arial" w:cs="Arial"/>
          <w:shd w:val="clear" w:color="auto" w:fill="FFFFFF"/>
        </w:rPr>
        <w:t>upervisão de apartamentos e áreas sociais, além de conduzir reuniões e treinamentos de motivação</w:t>
      </w:r>
      <w:r>
        <w:rPr>
          <w:rFonts w:ascii="Arial" w:hAnsi="Arial" w:cs="Arial"/>
          <w:shd w:val="clear" w:color="auto" w:fill="FFFFFF"/>
        </w:rPr>
        <w:t>;</w:t>
      </w:r>
    </w:p>
    <w:p w14:paraId="207F44FE" w14:textId="77777777" w:rsidR="0080003F" w:rsidRPr="0080003F" w:rsidRDefault="0080003F" w:rsidP="0080003F">
      <w:pPr>
        <w:pStyle w:val="PargrafodaLista"/>
        <w:numPr>
          <w:ilvl w:val="0"/>
          <w:numId w:val="8"/>
        </w:numPr>
        <w:spacing w:after="0"/>
        <w:rPr>
          <w:rFonts w:ascii="Arial" w:hAnsi="Arial" w:cs="Arial"/>
          <w:b/>
        </w:rPr>
      </w:pPr>
      <w:r w:rsidRPr="0080003F">
        <w:rPr>
          <w:rFonts w:ascii="Arial" w:hAnsi="Arial" w:cs="Arial"/>
          <w:shd w:val="clear" w:color="auto" w:fill="FFFFFF"/>
        </w:rPr>
        <w:t>Participação em reuniões semanais gerenciais, indicada ao programa de desenvolvimento e crescimento dentro da empresa, reconhecida como potencial</w:t>
      </w:r>
      <w:r>
        <w:rPr>
          <w:rFonts w:ascii="Arial" w:hAnsi="Arial" w:cs="Arial"/>
          <w:shd w:val="clear" w:color="auto" w:fill="FFFFFF"/>
        </w:rPr>
        <w:t>;</w:t>
      </w:r>
    </w:p>
    <w:p w14:paraId="3AA152F1" w14:textId="77777777" w:rsidR="0080003F" w:rsidRPr="0080003F" w:rsidRDefault="0080003F" w:rsidP="0080003F">
      <w:pPr>
        <w:pStyle w:val="PargrafodaLista"/>
        <w:numPr>
          <w:ilvl w:val="0"/>
          <w:numId w:val="8"/>
        </w:numPr>
        <w:spacing w:after="0"/>
        <w:rPr>
          <w:rFonts w:ascii="Arial" w:hAnsi="Arial" w:cs="Arial"/>
          <w:b/>
        </w:rPr>
      </w:pPr>
      <w:r w:rsidRPr="0080003F">
        <w:rPr>
          <w:rFonts w:ascii="Arial" w:hAnsi="Arial" w:cs="Arial"/>
          <w:shd w:val="clear" w:color="auto" w:fill="FFFFFF"/>
        </w:rPr>
        <w:t>Acompanhamento e organização para recebimento de grandes grupos internacionais.</w:t>
      </w:r>
    </w:p>
    <w:p w14:paraId="59F7AB0F" w14:textId="77777777" w:rsidR="0080003F" w:rsidRPr="0080003F" w:rsidRDefault="0080003F" w:rsidP="0080003F">
      <w:pPr>
        <w:spacing w:after="0"/>
        <w:rPr>
          <w:rFonts w:ascii="Arial" w:hAnsi="Arial" w:cs="Arial"/>
          <w:b/>
        </w:rPr>
      </w:pPr>
    </w:p>
    <w:p w14:paraId="0D6A518B" w14:textId="77777777" w:rsidR="00FC6B6E" w:rsidRPr="0080003F" w:rsidRDefault="00FC6B6E" w:rsidP="0080003F">
      <w:pPr>
        <w:spacing w:after="0"/>
        <w:rPr>
          <w:rFonts w:ascii="Arial" w:hAnsi="Arial" w:cs="Arial"/>
          <w:b/>
        </w:rPr>
      </w:pPr>
      <w:r w:rsidRPr="0080003F">
        <w:rPr>
          <w:rFonts w:ascii="Arial" w:hAnsi="Arial" w:cs="Arial"/>
          <w:b/>
        </w:rPr>
        <w:t>IDIOMAS:</w:t>
      </w:r>
    </w:p>
    <w:p w14:paraId="42C6F4F9" w14:textId="77777777" w:rsidR="00FC6B6E" w:rsidRPr="00FC6B6E" w:rsidRDefault="00FC6B6E" w:rsidP="0080003F">
      <w:pPr>
        <w:spacing w:after="0"/>
        <w:rPr>
          <w:rFonts w:ascii="Arial" w:hAnsi="Arial" w:cs="Arial"/>
          <w:b/>
        </w:rPr>
      </w:pPr>
    </w:p>
    <w:p w14:paraId="65B0C620" w14:textId="77777777" w:rsidR="00FC6B6E" w:rsidRPr="00FC6B6E" w:rsidRDefault="00FC6B6E" w:rsidP="00FC6B6E">
      <w:pPr>
        <w:pStyle w:val="PargrafodaLista"/>
        <w:keepNext/>
        <w:widowControl w:val="0"/>
        <w:numPr>
          <w:ilvl w:val="0"/>
          <w:numId w:val="2"/>
        </w:numPr>
        <w:autoSpaceDE w:val="0"/>
        <w:jc w:val="both"/>
        <w:rPr>
          <w:rFonts w:ascii="Arial" w:hAnsi="Arial" w:cs="Arial"/>
          <w:color w:val="000000"/>
          <w:lang w:eastAsia="pt-BR"/>
        </w:rPr>
      </w:pPr>
      <w:r w:rsidRPr="00FC6B6E">
        <w:rPr>
          <w:rFonts w:ascii="Arial" w:hAnsi="Arial" w:cs="Arial"/>
          <w:color w:val="000000"/>
          <w:lang w:eastAsia="pt-BR"/>
        </w:rPr>
        <w:t>Inglês intermediário;</w:t>
      </w:r>
    </w:p>
    <w:p w14:paraId="49ADB961" w14:textId="77777777" w:rsidR="00FC6B6E" w:rsidRPr="00FC6B6E" w:rsidRDefault="00FC6B6E" w:rsidP="00FC6B6E">
      <w:pPr>
        <w:pStyle w:val="PargrafodaLista"/>
        <w:keepNext/>
        <w:widowControl w:val="0"/>
        <w:numPr>
          <w:ilvl w:val="0"/>
          <w:numId w:val="2"/>
        </w:numPr>
        <w:autoSpaceDE w:val="0"/>
        <w:jc w:val="both"/>
        <w:rPr>
          <w:rFonts w:ascii="Arial" w:hAnsi="Arial" w:cs="Arial"/>
          <w:color w:val="000000"/>
          <w:lang w:eastAsia="pt-BR"/>
        </w:rPr>
      </w:pPr>
      <w:r w:rsidRPr="00FC6B6E">
        <w:rPr>
          <w:rFonts w:ascii="Arial" w:hAnsi="Arial" w:cs="Arial"/>
          <w:color w:val="000000"/>
          <w:lang w:eastAsia="pt-BR"/>
        </w:rPr>
        <w:t>Francês intermediário;</w:t>
      </w:r>
    </w:p>
    <w:p w14:paraId="28AD8C77" w14:textId="344CCFFE" w:rsidR="00FC6B6E" w:rsidRPr="003328C7" w:rsidRDefault="00FC6B6E" w:rsidP="00FC6B6E">
      <w:pPr>
        <w:pStyle w:val="PargrafodaLista"/>
        <w:keepNext/>
        <w:widowControl w:val="0"/>
        <w:numPr>
          <w:ilvl w:val="0"/>
          <w:numId w:val="2"/>
        </w:numPr>
        <w:autoSpaceDE w:val="0"/>
        <w:jc w:val="both"/>
        <w:rPr>
          <w:rFonts w:ascii="Arial" w:eastAsia="Calibri" w:hAnsi="Arial" w:cs="Arial"/>
        </w:rPr>
      </w:pPr>
      <w:r w:rsidRPr="00FC6B6E">
        <w:rPr>
          <w:rFonts w:ascii="Arial" w:hAnsi="Arial" w:cs="Arial"/>
          <w:color w:val="000000"/>
          <w:lang w:eastAsia="pt-BR"/>
        </w:rPr>
        <w:t>E</w:t>
      </w:r>
      <w:r w:rsidRPr="00FC6B6E">
        <w:rPr>
          <w:rFonts w:ascii="Arial" w:eastAsia="Calibri" w:hAnsi="Arial" w:cs="Arial"/>
          <w:color w:val="000000"/>
          <w:lang w:eastAsia="pt-BR"/>
        </w:rPr>
        <w:t>spanhol fluente</w:t>
      </w:r>
      <w:r w:rsidR="000F5E47">
        <w:rPr>
          <w:rFonts w:ascii="Arial" w:eastAsia="Calibri" w:hAnsi="Arial" w:cs="Arial"/>
          <w:color w:val="000000"/>
          <w:lang w:eastAsia="pt-BR"/>
        </w:rPr>
        <w:t>;</w:t>
      </w:r>
    </w:p>
    <w:p w14:paraId="05B19B87" w14:textId="5A53C8DF" w:rsidR="00FC6B6E" w:rsidRPr="000F5E47" w:rsidRDefault="003328C7" w:rsidP="000F5E47">
      <w:pPr>
        <w:pStyle w:val="PargrafodaLista"/>
        <w:keepNext/>
        <w:widowControl w:val="0"/>
        <w:numPr>
          <w:ilvl w:val="0"/>
          <w:numId w:val="2"/>
        </w:numPr>
        <w:autoSpaceDE w:val="0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  <w:color w:val="000000"/>
          <w:lang w:eastAsia="pt-BR"/>
        </w:rPr>
        <w:t>Italiano em desenvolvimento (nível B1)</w:t>
      </w:r>
    </w:p>
    <w:p w14:paraId="6C4C1D9C" w14:textId="77777777" w:rsidR="003328C7" w:rsidRPr="003328C7" w:rsidRDefault="003328C7" w:rsidP="003328C7">
      <w:pPr>
        <w:suppressAutoHyphens/>
        <w:spacing w:after="0" w:line="240" w:lineRule="auto"/>
        <w:ind w:left="720"/>
        <w:rPr>
          <w:rFonts w:ascii="Arial" w:eastAsia="Calibri" w:hAnsi="Arial" w:cs="Arial"/>
          <w:szCs w:val="18"/>
        </w:rPr>
      </w:pPr>
    </w:p>
    <w:p w14:paraId="58F600E5" w14:textId="77777777" w:rsidR="0080003F" w:rsidRPr="00300D84" w:rsidRDefault="0080003F" w:rsidP="0080003F">
      <w:pPr>
        <w:spacing w:after="0"/>
        <w:jc w:val="both"/>
        <w:rPr>
          <w:rFonts w:ascii="Arial Narrow" w:eastAsia="Calibri" w:hAnsi="Arial Narrow" w:cs="Arial"/>
          <w:b/>
          <w:sz w:val="18"/>
          <w:szCs w:val="18"/>
          <w:u w:val="single"/>
          <w:lang w:val="en-US"/>
        </w:rPr>
      </w:pPr>
    </w:p>
    <w:p w14:paraId="708D4567" w14:textId="77777777" w:rsidR="00FC6B6E" w:rsidRPr="003328C7" w:rsidRDefault="00FC6B6E" w:rsidP="00FC6B6E">
      <w:pPr>
        <w:spacing w:after="0"/>
        <w:rPr>
          <w:rFonts w:ascii="Arial" w:hAnsi="Arial" w:cs="Arial"/>
        </w:rPr>
      </w:pPr>
    </w:p>
    <w:sectPr w:rsidR="00FC6B6E" w:rsidRPr="003328C7" w:rsidSect="00FC6B6E">
      <w:pgSz w:w="11906" w:h="16838"/>
      <w:pgMar w:top="709" w:right="707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hybridMultilevel"/>
    <w:tmpl w:val="00000003"/>
    <w:lvl w:ilvl="0" w:tplc="2DF2F58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DB9211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A4A0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3B2EB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F063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C188D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B36E8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58F5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6C9B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-76"/>
        </w:tabs>
        <w:ind w:left="644" w:hanging="360"/>
      </w:pPr>
      <w:rPr>
        <w:rFonts w:ascii="Symbol" w:hAnsi="Symbol" w:cs="Symbol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4" w15:restartNumberingAfterBreak="0">
    <w:nsid w:val="05D0199C"/>
    <w:multiLevelType w:val="hybridMultilevel"/>
    <w:tmpl w:val="663EE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0086E"/>
    <w:multiLevelType w:val="hybridMultilevel"/>
    <w:tmpl w:val="0D722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419B0"/>
    <w:multiLevelType w:val="hybridMultilevel"/>
    <w:tmpl w:val="35CAE2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60E31"/>
    <w:multiLevelType w:val="hybridMultilevel"/>
    <w:tmpl w:val="63960A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6110F"/>
    <w:multiLevelType w:val="hybridMultilevel"/>
    <w:tmpl w:val="7A184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5153C4"/>
    <w:multiLevelType w:val="hybridMultilevel"/>
    <w:tmpl w:val="8EBC2A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01720"/>
    <w:multiLevelType w:val="hybridMultilevel"/>
    <w:tmpl w:val="BC6E5A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530533">
    <w:abstractNumId w:val="0"/>
  </w:num>
  <w:num w:numId="2" w16cid:durableId="298657941">
    <w:abstractNumId w:val="7"/>
  </w:num>
  <w:num w:numId="3" w16cid:durableId="844170477">
    <w:abstractNumId w:val="8"/>
  </w:num>
  <w:num w:numId="4" w16cid:durableId="1610157719">
    <w:abstractNumId w:val="2"/>
  </w:num>
  <w:num w:numId="5" w16cid:durableId="1355108160">
    <w:abstractNumId w:val="9"/>
  </w:num>
  <w:num w:numId="6" w16cid:durableId="1526476892">
    <w:abstractNumId w:val="10"/>
  </w:num>
  <w:num w:numId="7" w16cid:durableId="797647766">
    <w:abstractNumId w:val="6"/>
  </w:num>
  <w:num w:numId="8" w16cid:durableId="439572902">
    <w:abstractNumId w:val="5"/>
  </w:num>
  <w:num w:numId="9" w16cid:durableId="886991371">
    <w:abstractNumId w:val="3"/>
  </w:num>
  <w:num w:numId="10" w16cid:durableId="370957180">
    <w:abstractNumId w:val="4"/>
  </w:num>
  <w:num w:numId="11" w16cid:durableId="37443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6E"/>
    <w:rsid w:val="000F5E47"/>
    <w:rsid w:val="00154837"/>
    <w:rsid w:val="00161CE3"/>
    <w:rsid w:val="00251842"/>
    <w:rsid w:val="002D6D7A"/>
    <w:rsid w:val="003328C7"/>
    <w:rsid w:val="003F4C4B"/>
    <w:rsid w:val="00462B38"/>
    <w:rsid w:val="00534540"/>
    <w:rsid w:val="006D2686"/>
    <w:rsid w:val="0080003F"/>
    <w:rsid w:val="0087555F"/>
    <w:rsid w:val="008E7193"/>
    <w:rsid w:val="009F0563"/>
    <w:rsid w:val="00C0132B"/>
    <w:rsid w:val="00C255CF"/>
    <w:rsid w:val="00C50148"/>
    <w:rsid w:val="00C64D2C"/>
    <w:rsid w:val="00C755A5"/>
    <w:rsid w:val="00D0570D"/>
    <w:rsid w:val="00D36EF6"/>
    <w:rsid w:val="00D66CCF"/>
    <w:rsid w:val="00DD5FC9"/>
    <w:rsid w:val="00E11621"/>
    <w:rsid w:val="00ED3F52"/>
    <w:rsid w:val="00FC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959F3"/>
  <w15:docId w15:val="{963E3FDA-0782-46B3-9A22-D5B73DFA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621"/>
  </w:style>
  <w:style w:type="paragraph" w:styleId="Ttulo1">
    <w:name w:val="heading 1"/>
    <w:basedOn w:val="Normal"/>
    <w:next w:val="Normal"/>
    <w:link w:val="Ttulo1Char"/>
    <w:qFormat/>
    <w:rsid w:val="00FC6B6E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FC6B6E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styleId="Hyperlink">
    <w:name w:val="Hyperlink"/>
    <w:basedOn w:val="Fontepargpadro"/>
    <w:uiPriority w:val="99"/>
    <w:unhideWhenUsed/>
    <w:rsid w:val="00FC6B6E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FC6B6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00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pan">
    <w:name w:val="span"/>
    <w:basedOn w:val="Fontepargpadro"/>
    <w:rsid w:val="00534540"/>
    <w:rPr>
      <w:bdr w:val="none" w:sz="0" w:space="0" w:color="auto"/>
      <w:vertAlign w:val="baseline"/>
    </w:rPr>
  </w:style>
  <w:style w:type="paragraph" w:customStyle="1" w:styleId="documentulli">
    <w:name w:val="document_ul_li"/>
    <w:basedOn w:val="Normal"/>
    <w:rsid w:val="00534540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51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rcela-rabel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4BEDA-7489-4E20-AA3D-B36052137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681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Marcela Antunes Serrano</cp:lastModifiedBy>
  <cp:revision>11</cp:revision>
  <cp:lastPrinted>2024-11-04T20:34:00Z</cp:lastPrinted>
  <dcterms:created xsi:type="dcterms:W3CDTF">2024-11-18T21:08:00Z</dcterms:created>
  <dcterms:modified xsi:type="dcterms:W3CDTF">2024-12-31T21:31:00Z</dcterms:modified>
</cp:coreProperties>
</file>