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506A3F" w14:textId="688079A0" w:rsidR="00A869AA" w:rsidRDefault="00CD67FE" w:rsidP="00CC778E">
      <w:pPr>
        <w:jc w:val="center"/>
        <w:rPr>
          <w:b/>
          <w:color w:val="000000"/>
          <w:sz w:val="32"/>
          <w:szCs w:val="32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5C8DFB8E" wp14:editId="6051F9FF">
            <wp:simplePos x="0" y="0"/>
            <wp:positionH relativeFrom="column">
              <wp:posOffset>4672965</wp:posOffset>
            </wp:positionH>
            <wp:positionV relativeFrom="paragraph">
              <wp:posOffset>-541655</wp:posOffset>
            </wp:positionV>
            <wp:extent cx="1261110" cy="1309370"/>
            <wp:effectExtent l="0" t="0" r="0" b="508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76CC8">
        <w:rPr>
          <w:b/>
          <w:color w:val="000000"/>
          <w:sz w:val="32"/>
          <w:szCs w:val="32"/>
        </w:rPr>
        <w:t>Germana Augusto Dias Oliveira</w:t>
      </w:r>
      <w:proofErr w:type="gramEnd"/>
    </w:p>
    <w:p w14:paraId="6E735601" w14:textId="5533A3A6" w:rsidR="006333D3" w:rsidRDefault="006333D3" w:rsidP="00CC778E">
      <w:pPr>
        <w:jc w:val="center"/>
        <w:rPr>
          <w:b/>
          <w:color w:val="000000"/>
          <w:sz w:val="32"/>
          <w:szCs w:val="32"/>
        </w:rPr>
      </w:pPr>
    </w:p>
    <w:p w14:paraId="6B4F23C8" w14:textId="561CAE6F" w:rsidR="006333D3" w:rsidRDefault="006333D3" w:rsidP="00CC778E">
      <w:pPr>
        <w:jc w:val="center"/>
        <w:rPr>
          <w:b/>
          <w:color w:val="000000"/>
          <w:sz w:val="32"/>
          <w:szCs w:val="32"/>
        </w:rPr>
      </w:pPr>
    </w:p>
    <w:p w14:paraId="255CBF0E" w14:textId="14A71294" w:rsidR="006333D3" w:rsidRPr="009E4253" w:rsidRDefault="006333D3" w:rsidP="00CC778E">
      <w:pPr>
        <w:jc w:val="center"/>
        <w:rPr>
          <w:b/>
          <w:color w:val="000000"/>
          <w:sz w:val="32"/>
          <w:szCs w:val="32"/>
        </w:rPr>
      </w:pPr>
    </w:p>
    <w:p w14:paraId="7D8A94A3" w14:textId="77777777" w:rsidR="003E2D94" w:rsidRDefault="003E2D94" w:rsidP="00E158CA">
      <w:pPr>
        <w:pStyle w:val="Ttulo1"/>
        <w:numPr>
          <w:ilvl w:val="0"/>
          <w:numId w:val="0"/>
        </w:numPr>
      </w:pPr>
      <w:r>
        <w:t>RESUMO DAS QUALIFICAÇÕES</w:t>
      </w:r>
    </w:p>
    <w:p w14:paraId="7454FC24" w14:textId="77777777" w:rsidR="00EB28FA" w:rsidRPr="000B6871" w:rsidRDefault="00EB28FA" w:rsidP="00532C14">
      <w:pPr>
        <w:numPr>
          <w:ilvl w:val="0"/>
          <w:numId w:val="21"/>
        </w:numPr>
        <w:ind w:left="357" w:hanging="357"/>
      </w:pPr>
      <w:r w:rsidRPr="000B6871">
        <w:t>Experiência de 20 anos na área comercial</w:t>
      </w:r>
      <w:r>
        <w:t>;</w:t>
      </w:r>
    </w:p>
    <w:p w14:paraId="5020F02D" w14:textId="77777777" w:rsidR="00EB28FA" w:rsidRPr="000B6871" w:rsidRDefault="00EB28FA" w:rsidP="00532C14">
      <w:pPr>
        <w:numPr>
          <w:ilvl w:val="0"/>
          <w:numId w:val="21"/>
        </w:numPr>
        <w:ind w:left="357" w:hanging="357"/>
      </w:pPr>
      <w:r w:rsidRPr="000B6871">
        <w:t xml:space="preserve">Coordenação de equipe de vendas, assistência técnica e </w:t>
      </w:r>
      <w:r>
        <w:t>logística;</w:t>
      </w:r>
      <w:r w:rsidRPr="000B6871">
        <w:t xml:space="preserve"> </w:t>
      </w:r>
    </w:p>
    <w:p w14:paraId="60F8F6CF" w14:textId="77777777" w:rsidR="00EB28FA" w:rsidRPr="000B6871" w:rsidRDefault="00EB28FA" w:rsidP="00532C14">
      <w:pPr>
        <w:numPr>
          <w:ilvl w:val="0"/>
          <w:numId w:val="21"/>
        </w:numPr>
        <w:ind w:left="357" w:hanging="357"/>
      </w:pPr>
      <w:r w:rsidRPr="000B6871">
        <w:t xml:space="preserve">Venda Externa </w:t>
      </w:r>
      <w:r>
        <w:t xml:space="preserve">no </w:t>
      </w:r>
      <w:r w:rsidRPr="000B6871">
        <w:t>segmento</w:t>
      </w:r>
      <w:r>
        <w:t xml:space="preserve"> de</w:t>
      </w:r>
      <w:r w:rsidRPr="000B6871">
        <w:t xml:space="preserve"> saúde, farmacêutico</w:t>
      </w:r>
      <w:r>
        <w:t xml:space="preserve"> e construção civil;</w:t>
      </w:r>
    </w:p>
    <w:p w14:paraId="2E362281" w14:textId="77777777" w:rsidR="00EB28FA" w:rsidRPr="000B6871" w:rsidRDefault="00EB28FA" w:rsidP="00532C14">
      <w:pPr>
        <w:numPr>
          <w:ilvl w:val="0"/>
          <w:numId w:val="21"/>
        </w:numPr>
        <w:ind w:left="357" w:hanging="357"/>
        <w:rPr>
          <w:rStyle w:val="ya-q-full-text1"/>
          <w:color w:val="auto"/>
          <w:sz w:val="24"/>
          <w:szCs w:val="24"/>
        </w:rPr>
      </w:pPr>
      <w:r w:rsidRPr="000B6871">
        <w:rPr>
          <w:rStyle w:val="ya-q-full-text1"/>
          <w:color w:val="auto"/>
        </w:rPr>
        <w:t>Elaboração de estratégias</w:t>
      </w:r>
      <w:r>
        <w:rPr>
          <w:rStyle w:val="ya-q-full-text1"/>
          <w:color w:val="auto"/>
        </w:rPr>
        <w:t>,</w:t>
      </w:r>
      <w:r w:rsidRPr="000B6871">
        <w:rPr>
          <w:rStyle w:val="ya-q-full-text1"/>
          <w:color w:val="auto"/>
        </w:rPr>
        <w:t xml:space="preserve"> execução de vendas e </w:t>
      </w:r>
      <w:r>
        <w:rPr>
          <w:rStyle w:val="ya-q-full-text1"/>
          <w:color w:val="auto"/>
        </w:rPr>
        <w:t>implantação de</w:t>
      </w:r>
      <w:r w:rsidRPr="000B6871">
        <w:rPr>
          <w:rStyle w:val="ya-q-full-text1"/>
          <w:color w:val="auto"/>
        </w:rPr>
        <w:t xml:space="preserve"> políticas comerciais</w:t>
      </w:r>
      <w:r>
        <w:rPr>
          <w:rStyle w:val="ya-q-full-text1"/>
          <w:color w:val="auto"/>
        </w:rPr>
        <w:t>;</w:t>
      </w:r>
    </w:p>
    <w:p w14:paraId="5EB66000" w14:textId="302B0A55" w:rsidR="00EB28FA" w:rsidRDefault="00EB28FA" w:rsidP="00532C14">
      <w:pPr>
        <w:numPr>
          <w:ilvl w:val="0"/>
          <w:numId w:val="21"/>
        </w:numPr>
        <w:ind w:left="357" w:hanging="357"/>
      </w:pPr>
      <w:r>
        <w:t>Carteira de cliente vasta nos segme</w:t>
      </w:r>
      <w:r w:rsidR="00AD345C">
        <w:t>ntos odontológicos</w:t>
      </w:r>
      <w:r>
        <w:t>;</w:t>
      </w:r>
    </w:p>
    <w:p w14:paraId="7E6A527C" w14:textId="77777777" w:rsidR="00EB28FA" w:rsidRDefault="00EB28FA" w:rsidP="00532C14">
      <w:pPr>
        <w:numPr>
          <w:ilvl w:val="0"/>
          <w:numId w:val="21"/>
        </w:numPr>
        <w:ind w:left="357" w:hanging="357"/>
      </w:pPr>
      <w:r>
        <w:t>Liderança de equipe;</w:t>
      </w:r>
    </w:p>
    <w:p w14:paraId="6CDC892A" w14:textId="77777777" w:rsidR="00EB28FA" w:rsidRDefault="00EB28FA" w:rsidP="00532C14">
      <w:pPr>
        <w:numPr>
          <w:ilvl w:val="0"/>
          <w:numId w:val="21"/>
        </w:numPr>
        <w:ind w:left="357" w:hanging="357"/>
      </w:pPr>
      <w:r>
        <w:t>Desenvolvimento de treinamento técnico e comercial;</w:t>
      </w:r>
    </w:p>
    <w:p w14:paraId="7B2E8DAC" w14:textId="77777777" w:rsidR="00EB28FA" w:rsidRDefault="00EB28FA" w:rsidP="00532C14">
      <w:pPr>
        <w:numPr>
          <w:ilvl w:val="0"/>
          <w:numId w:val="21"/>
        </w:numPr>
        <w:ind w:left="357" w:hanging="357"/>
      </w:pPr>
      <w:r>
        <w:t>Implantação do treinamento de integração para novos colaboradores;</w:t>
      </w:r>
    </w:p>
    <w:p w14:paraId="2AEFD317" w14:textId="77777777" w:rsidR="00EB28FA" w:rsidRDefault="00EB28FA" w:rsidP="00532C14">
      <w:pPr>
        <w:numPr>
          <w:ilvl w:val="0"/>
          <w:numId w:val="21"/>
        </w:numPr>
        <w:ind w:left="357" w:hanging="357"/>
      </w:pPr>
      <w:r>
        <w:t>Acompanhamento e avaliação no pós-venda;</w:t>
      </w:r>
    </w:p>
    <w:p w14:paraId="3779442C" w14:textId="58C80991" w:rsidR="00EB28FA" w:rsidRDefault="00EB28FA" w:rsidP="00532C14">
      <w:pPr>
        <w:numPr>
          <w:ilvl w:val="0"/>
          <w:numId w:val="21"/>
        </w:numPr>
        <w:ind w:left="357" w:hanging="357"/>
      </w:pPr>
      <w:r>
        <w:t>Gestão em administração de conflitos na equipe</w:t>
      </w:r>
      <w:r w:rsidR="00AD345C">
        <w:t xml:space="preserve"> e na relação com clientes</w:t>
      </w:r>
      <w:r>
        <w:t>;</w:t>
      </w:r>
    </w:p>
    <w:p w14:paraId="24472AF9" w14:textId="77777777" w:rsidR="00AD345C" w:rsidRDefault="00EB28FA" w:rsidP="00532C14">
      <w:pPr>
        <w:numPr>
          <w:ilvl w:val="0"/>
          <w:numId w:val="21"/>
        </w:numPr>
        <w:ind w:left="357" w:hanging="357"/>
      </w:pPr>
      <w:r>
        <w:t>Desenvolvimento em administração de filia</w:t>
      </w:r>
      <w:r w:rsidR="00AD345C">
        <w:t>l;</w:t>
      </w:r>
    </w:p>
    <w:p w14:paraId="2430DC8D" w14:textId="7EDD428F" w:rsidR="00EB28FA" w:rsidRDefault="00AD345C" w:rsidP="00532C14">
      <w:pPr>
        <w:numPr>
          <w:ilvl w:val="0"/>
          <w:numId w:val="21"/>
        </w:numPr>
        <w:ind w:left="357" w:hanging="357"/>
      </w:pPr>
      <w:r>
        <w:t xml:space="preserve">Tomada de decisão e negociação junto </w:t>
      </w:r>
      <w:proofErr w:type="gramStart"/>
      <w:r>
        <w:t>as</w:t>
      </w:r>
      <w:proofErr w:type="gramEnd"/>
      <w:r>
        <w:t xml:space="preserve"> diretorias</w:t>
      </w:r>
      <w:r w:rsidR="00EB28FA">
        <w:t>.</w:t>
      </w:r>
    </w:p>
    <w:p w14:paraId="5DAB6C7B" w14:textId="77777777" w:rsidR="00AD304F" w:rsidRPr="000B6871" w:rsidRDefault="00AD304F" w:rsidP="00AD304F">
      <w:pPr>
        <w:ind w:left="720"/>
      </w:pPr>
    </w:p>
    <w:p w14:paraId="629386DE" w14:textId="31E25CAC" w:rsidR="00D95AC4" w:rsidRDefault="19F92091" w:rsidP="19F92091">
      <w:pPr>
        <w:pStyle w:val="Ttulo1"/>
        <w:numPr>
          <w:ilvl w:val="0"/>
          <w:numId w:val="0"/>
        </w:numPr>
        <w:jc w:val="both"/>
      </w:pPr>
      <w:r>
        <w:t xml:space="preserve">EXPERIÊNCIAS PROFISSIONAIS </w:t>
      </w:r>
    </w:p>
    <w:p w14:paraId="540A123E" w14:textId="6DBFBE0B" w:rsidR="0048441F" w:rsidRDefault="0048441F" w:rsidP="0048441F"/>
    <w:p w14:paraId="38120397" w14:textId="6812E9A9" w:rsidR="00856417" w:rsidRPr="00C53F1D" w:rsidRDefault="0048441F" w:rsidP="00C53F1D">
      <w:r>
        <w:t xml:space="preserve"> </w:t>
      </w:r>
      <w:r w:rsidR="00C53F1D">
        <w:t>IMPLACIL DE BORTOLI</w:t>
      </w:r>
    </w:p>
    <w:p w14:paraId="0CAE2E00" w14:textId="351785AB" w:rsidR="00856417" w:rsidRDefault="00856417" w:rsidP="00856417">
      <w:pPr>
        <w:rPr>
          <w:b/>
          <w:bCs/>
        </w:rPr>
      </w:pPr>
      <w:proofErr w:type="spellStart"/>
      <w:proofErr w:type="gramStart"/>
      <w:r w:rsidRPr="00856417">
        <w:rPr>
          <w:b/>
          <w:bCs/>
        </w:rPr>
        <w:t>Cargo:</w:t>
      </w:r>
      <w:proofErr w:type="gramEnd"/>
      <w:r>
        <w:rPr>
          <w:b/>
          <w:bCs/>
        </w:rPr>
        <w:t>Ke</w:t>
      </w:r>
      <w:r w:rsidR="001772BB">
        <w:rPr>
          <w:b/>
          <w:bCs/>
        </w:rPr>
        <w:t>y</w:t>
      </w:r>
      <w:proofErr w:type="spellEnd"/>
      <w:r w:rsidR="001772BB">
        <w:rPr>
          <w:b/>
          <w:bCs/>
        </w:rPr>
        <w:t xml:space="preserve"> </w:t>
      </w:r>
      <w:proofErr w:type="spellStart"/>
      <w:r w:rsidR="001772BB">
        <w:rPr>
          <w:b/>
          <w:bCs/>
        </w:rPr>
        <w:t>Account</w:t>
      </w:r>
      <w:proofErr w:type="spellEnd"/>
      <w:r w:rsidR="001772BB">
        <w:rPr>
          <w:b/>
          <w:bCs/>
        </w:rPr>
        <w:t xml:space="preserve"> Manager</w:t>
      </w:r>
    </w:p>
    <w:p w14:paraId="626FC5F0" w14:textId="4CF27616" w:rsidR="001772BB" w:rsidRDefault="00A83C2C" w:rsidP="00856417">
      <w:pPr>
        <w:rPr>
          <w:b/>
          <w:bCs/>
        </w:rPr>
      </w:pPr>
      <w:r>
        <w:rPr>
          <w:b/>
          <w:bCs/>
        </w:rPr>
        <w:t xml:space="preserve">Período: </w:t>
      </w:r>
      <w:r w:rsidR="00C53F1D">
        <w:rPr>
          <w:b/>
          <w:bCs/>
        </w:rPr>
        <w:t>AGOSTO 2022 A FEVEREIRO 2024</w:t>
      </w:r>
      <w:bookmarkStart w:id="0" w:name="_GoBack"/>
      <w:bookmarkEnd w:id="0"/>
    </w:p>
    <w:p w14:paraId="34C04420" w14:textId="293A9E97" w:rsidR="001772BB" w:rsidRPr="00D40936" w:rsidRDefault="00A013B3" w:rsidP="00856417">
      <w:pPr>
        <w:rPr>
          <w:u w:val="single"/>
        </w:rPr>
      </w:pPr>
      <w:r>
        <w:rPr>
          <w:b/>
          <w:bCs/>
        </w:rPr>
        <w:t>Atividades:</w:t>
      </w:r>
      <w:r w:rsidRPr="00D40936">
        <w:rPr>
          <w:u w:val="single"/>
        </w:rPr>
        <w:t xml:space="preserve"> Abertura</w:t>
      </w:r>
      <w:r w:rsidR="001772BB" w:rsidRPr="00D40936">
        <w:rPr>
          <w:u w:val="single"/>
        </w:rPr>
        <w:t xml:space="preserve"> de </w:t>
      </w:r>
      <w:r w:rsidRPr="00D40936">
        <w:rPr>
          <w:u w:val="single"/>
        </w:rPr>
        <w:t>mercado, planeja</w:t>
      </w:r>
      <w:r>
        <w:rPr>
          <w:u w:val="single"/>
        </w:rPr>
        <w:t>r</w:t>
      </w:r>
      <w:r w:rsidR="001772BB" w:rsidRPr="00D40936">
        <w:rPr>
          <w:u w:val="single"/>
        </w:rPr>
        <w:t xml:space="preserve"> e </w:t>
      </w:r>
      <w:r w:rsidRPr="00D40936">
        <w:rPr>
          <w:u w:val="single"/>
        </w:rPr>
        <w:t>executar</w:t>
      </w:r>
      <w:r w:rsidR="001772BB" w:rsidRPr="00D40936">
        <w:rPr>
          <w:u w:val="single"/>
        </w:rPr>
        <w:t xml:space="preserve"> plano de estratégia de vendas.</w:t>
      </w:r>
    </w:p>
    <w:p w14:paraId="2002D3A7" w14:textId="69AD1FE7" w:rsidR="001772BB" w:rsidRPr="00D40936" w:rsidRDefault="001772BB" w:rsidP="00856417">
      <w:pPr>
        <w:rPr>
          <w:u w:val="single"/>
        </w:rPr>
      </w:pPr>
      <w:r w:rsidRPr="00D40936">
        <w:rPr>
          <w:u w:val="single"/>
        </w:rPr>
        <w:t xml:space="preserve">Venda </w:t>
      </w:r>
      <w:r w:rsidR="00D40936" w:rsidRPr="00D40936">
        <w:rPr>
          <w:u w:val="single"/>
        </w:rPr>
        <w:t>consultiva (</w:t>
      </w:r>
      <w:proofErr w:type="gramStart"/>
      <w:r w:rsidR="00D40936" w:rsidRPr="00D40936">
        <w:rPr>
          <w:u w:val="single"/>
        </w:rPr>
        <w:t>implementação</w:t>
      </w:r>
      <w:proofErr w:type="gramEnd"/>
      <w:r w:rsidR="00D40936" w:rsidRPr="00D40936">
        <w:rPr>
          <w:u w:val="single"/>
        </w:rPr>
        <w:t xml:space="preserve"> de conceito e tecnologia)</w:t>
      </w:r>
    </w:p>
    <w:p w14:paraId="31ADC28D" w14:textId="33BB6997" w:rsidR="00D40936" w:rsidRPr="00D40936" w:rsidRDefault="00D40936" w:rsidP="00856417">
      <w:pPr>
        <w:rPr>
          <w:u w:val="single"/>
        </w:rPr>
      </w:pPr>
      <w:proofErr w:type="gramStart"/>
      <w:r w:rsidRPr="00D40936">
        <w:rPr>
          <w:u w:val="single"/>
        </w:rPr>
        <w:t xml:space="preserve">Atingir metas </w:t>
      </w:r>
      <w:r w:rsidR="00A013B3" w:rsidRPr="00D40936">
        <w:rPr>
          <w:u w:val="single"/>
        </w:rPr>
        <w:t>mensais, semestrais</w:t>
      </w:r>
      <w:r w:rsidRPr="00D40936">
        <w:rPr>
          <w:u w:val="single"/>
        </w:rPr>
        <w:t xml:space="preserve"> e anuais)</w:t>
      </w:r>
      <w:proofErr w:type="gramEnd"/>
    </w:p>
    <w:p w14:paraId="098AB645" w14:textId="06C4698D" w:rsidR="0048441F" w:rsidRDefault="0048441F" w:rsidP="0048441F">
      <w:pPr>
        <w:pStyle w:val="Ttulo1"/>
        <w:numPr>
          <w:ilvl w:val="0"/>
          <w:numId w:val="24"/>
        </w:numPr>
        <w:ind w:left="709" w:hanging="709"/>
        <w:jc w:val="both"/>
        <w:rPr>
          <w:u w:val="single"/>
        </w:rPr>
      </w:pPr>
      <w:proofErr w:type="gramStart"/>
      <w:r>
        <w:rPr>
          <w:u w:val="single"/>
        </w:rPr>
        <w:t>S.I.</w:t>
      </w:r>
      <w:proofErr w:type="gramEnd"/>
      <w:r>
        <w:rPr>
          <w:u w:val="single"/>
        </w:rPr>
        <w:t>N SISTEMA DE IMPLANTES NACIONAIS</w:t>
      </w:r>
    </w:p>
    <w:p w14:paraId="21E3B3C4" w14:textId="65473B8A" w:rsidR="0048441F" w:rsidRDefault="00856417" w:rsidP="0048441F">
      <w:r w:rsidRPr="0048441F">
        <w:rPr>
          <w:b/>
          <w:bCs/>
        </w:rPr>
        <w:t>Cargo</w:t>
      </w:r>
      <w:r>
        <w:t>: Consultora</w:t>
      </w:r>
      <w:r w:rsidR="0048441F">
        <w:t xml:space="preserve"> Comercial</w:t>
      </w:r>
    </w:p>
    <w:p w14:paraId="1471354D" w14:textId="06E65CAB" w:rsidR="0048441F" w:rsidRDefault="0048441F" w:rsidP="0048441F">
      <w:r w:rsidRPr="0048441F">
        <w:rPr>
          <w:b/>
          <w:bCs/>
        </w:rPr>
        <w:t>Período</w:t>
      </w:r>
      <w:r>
        <w:t xml:space="preserve">: </w:t>
      </w:r>
      <w:r w:rsidR="00A013B3">
        <w:t>julho</w:t>
      </w:r>
      <w:r w:rsidR="00390258">
        <w:t xml:space="preserve"> 2018 a julho</w:t>
      </w:r>
      <w:proofErr w:type="gramStart"/>
      <w:r w:rsidR="00390258">
        <w:t xml:space="preserve"> </w:t>
      </w:r>
      <w:r>
        <w:t xml:space="preserve"> </w:t>
      </w:r>
      <w:proofErr w:type="gramEnd"/>
      <w:r>
        <w:t>2</w:t>
      </w:r>
      <w:r w:rsidR="00E40BEF">
        <w:t>021</w:t>
      </w:r>
      <w:r w:rsidR="00390258">
        <w:t>.</w:t>
      </w:r>
    </w:p>
    <w:p w14:paraId="566BD72A" w14:textId="77777777" w:rsidR="00A013B3" w:rsidRDefault="0048441F" w:rsidP="0048441F">
      <w:proofErr w:type="gramStart"/>
      <w:r w:rsidRPr="0048441F">
        <w:rPr>
          <w:b/>
          <w:bCs/>
        </w:rPr>
        <w:t>Atividade desenvolvidas</w:t>
      </w:r>
      <w:proofErr w:type="gramEnd"/>
      <w:r w:rsidRPr="0048441F">
        <w:rPr>
          <w:b/>
          <w:bCs/>
        </w:rPr>
        <w:t>:</w:t>
      </w:r>
      <w:r>
        <w:t xml:space="preserve"> Visitas a cirurgiões </w:t>
      </w:r>
      <w:r w:rsidR="00A013B3">
        <w:t>dentistas, clínica</w:t>
      </w:r>
      <w:r>
        <w:t xml:space="preserve"> e cursos. </w:t>
      </w:r>
    </w:p>
    <w:p w14:paraId="21CE21D6" w14:textId="0E4A60AF" w:rsidR="0048441F" w:rsidRDefault="0048441F" w:rsidP="0048441F">
      <w:r>
        <w:t xml:space="preserve">Manutenção de painel de </w:t>
      </w:r>
      <w:proofErr w:type="spellStart"/>
      <w:proofErr w:type="gramStart"/>
      <w:r>
        <w:t>clientes,</w:t>
      </w:r>
      <w:proofErr w:type="gramEnd"/>
      <w:r>
        <w:t>prospecção,venda</w:t>
      </w:r>
      <w:proofErr w:type="spellEnd"/>
      <w:r>
        <w:t xml:space="preserve"> e pós-venda.</w:t>
      </w:r>
    </w:p>
    <w:p w14:paraId="5534953A" w14:textId="77777777" w:rsidR="0048441F" w:rsidRPr="0048441F" w:rsidRDefault="0048441F" w:rsidP="0048441F"/>
    <w:p w14:paraId="6780387F" w14:textId="1A33FF9A" w:rsidR="00D95AC4" w:rsidRPr="000B6871" w:rsidRDefault="19F92091" w:rsidP="00532C14">
      <w:pPr>
        <w:pStyle w:val="Ttulo1"/>
        <w:numPr>
          <w:ilvl w:val="0"/>
          <w:numId w:val="24"/>
        </w:numPr>
        <w:ind w:left="709" w:hanging="709"/>
        <w:jc w:val="both"/>
        <w:rPr>
          <w:u w:val="single"/>
        </w:rPr>
      </w:pPr>
      <w:r w:rsidRPr="19F92091">
        <w:rPr>
          <w:u w:val="single"/>
        </w:rPr>
        <w:t>DABI ATLANTE IND.EQUIP. MÉDICOS E ODONTOLÓGICOS</w:t>
      </w:r>
    </w:p>
    <w:p w14:paraId="080EE798" w14:textId="77777777" w:rsidR="00863354" w:rsidRDefault="000B6871" w:rsidP="00863354">
      <w:pPr>
        <w:ind w:left="709" w:hanging="709"/>
        <w:jc w:val="both"/>
        <w:rPr>
          <w:b/>
        </w:rPr>
      </w:pPr>
      <w:r w:rsidRPr="000B6871">
        <w:rPr>
          <w:b/>
        </w:rPr>
        <w:t>Cargo: Coordenadora</w:t>
      </w:r>
      <w:r w:rsidR="0010644A" w:rsidRPr="000B6871">
        <w:rPr>
          <w:b/>
        </w:rPr>
        <w:t xml:space="preserve"> comercial</w:t>
      </w:r>
    </w:p>
    <w:p w14:paraId="273B17AC" w14:textId="2F68D10F" w:rsidR="00D95AC4" w:rsidRPr="00863354" w:rsidRDefault="004C1A7D" w:rsidP="00863354">
      <w:pPr>
        <w:ind w:left="709" w:hanging="709"/>
        <w:jc w:val="both"/>
        <w:rPr>
          <w:b/>
        </w:rPr>
      </w:pPr>
      <w:r w:rsidRPr="000B6871">
        <w:rPr>
          <w:b/>
        </w:rPr>
        <w:t>Período</w:t>
      </w:r>
      <w:r w:rsidR="00D95AC4" w:rsidRPr="000B6871">
        <w:rPr>
          <w:b/>
        </w:rPr>
        <w:t>:</w:t>
      </w:r>
      <w:r w:rsidR="00D95AC4" w:rsidRPr="000B6871">
        <w:t xml:space="preserve"> </w:t>
      </w:r>
      <w:r w:rsidR="00A013B3">
        <w:t>fevereiro</w:t>
      </w:r>
      <w:r w:rsidR="00557284">
        <w:t xml:space="preserve"> de </w:t>
      </w:r>
      <w:r w:rsidR="0010644A" w:rsidRPr="000B6871">
        <w:t xml:space="preserve">2016 </w:t>
      </w:r>
      <w:proofErr w:type="gramStart"/>
      <w:r w:rsidR="0010644A" w:rsidRPr="000B6871">
        <w:t>à</w:t>
      </w:r>
      <w:proofErr w:type="gramEnd"/>
      <w:r w:rsidR="00D66790">
        <w:t xml:space="preserve"> abril </w:t>
      </w:r>
      <w:r w:rsidR="00557284">
        <w:t>de</w:t>
      </w:r>
      <w:r w:rsidR="0010644A" w:rsidRPr="000B6871">
        <w:t xml:space="preserve"> 2018</w:t>
      </w:r>
    </w:p>
    <w:p w14:paraId="265DFBD2" w14:textId="05B013B3" w:rsidR="00A77B71" w:rsidRDefault="19F92091" w:rsidP="00532C14">
      <w:pPr>
        <w:ind w:left="709" w:hanging="709"/>
        <w:jc w:val="both"/>
      </w:pPr>
      <w:r w:rsidRPr="19F92091">
        <w:rPr>
          <w:b/>
          <w:bCs/>
        </w:rPr>
        <w:t>Atividades Desenvolvidas:</w:t>
      </w:r>
      <w:r w:rsidR="00557284">
        <w:t xml:space="preserve"> Coordenação da equipe </w:t>
      </w:r>
      <w:r w:rsidR="00C64FEC">
        <w:t>comercial</w:t>
      </w:r>
      <w:proofErr w:type="gramStart"/>
      <w:r w:rsidR="00C64FEC">
        <w:t>, visita</w:t>
      </w:r>
      <w:proofErr w:type="gramEnd"/>
      <w:r>
        <w:t xml:space="preserve"> a clientes externos para prospecção</w:t>
      </w:r>
      <w:r w:rsidR="00C64FEC">
        <w:t xml:space="preserve"> de novos negócios,</w:t>
      </w:r>
      <w:r>
        <w:t xml:space="preserve"> </w:t>
      </w:r>
      <w:r w:rsidR="00C64FEC">
        <w:t>elaboração e a</w:t>
      </w:r>
      <w:r>
        <w:t xml:space="preserve">nálise de </w:t>
      </w:r>
      <w:r w:rsidR="00C64FEC">
        <w:t xml:space="preserve">relatórios; </w:t>
      </w:r>
      <w:r>
        <w:t>treinamento</w:t>
      </w:r>
      <w:r w:rsidR="00C64FEC">
        <w:t xml:space="preserve"> de </w:t>
      </w:r>
      <w:r>
        <w:t>pós-vendas;</w:t>
      </w:r>
      <w:r w:rsidR="00C64FEC">
        <w:t xml:space="preserve"> </w:t>
      </w:r>
      <w:r>
        <w:t xml:space="preserve">estudo da </w:t>
      </w:r>
      <w:r w:rsidR="00C64FEC">
        <w:t>concorrência; administração</w:t>
      </w:r>
      <w:r>
        <w:t xml:space="preserve"> da filial. </w:t>
      </w:r>
    </w:p>
    <w:p w14:paraId="344DDF1E" w14:textId="2FDBB31C" w:rsidR="19F92091" w:rsidRPr="00D66790" w:rsidRDefault="19F92091" w:rsidP="00D66790">
      <w:pPr>
        <w:jc w:val="both"/>
        <w:rPr>
          <w:b/>
          <w:bCs/>
          <w:u w:val="single"/>
        </w:rPr>
      </w:pPr>
    </w:p>
    <w:p w14:paraId="6B0F456D" w14:textId="77777777" w:rsidR="004C1A7D" w:rsidRPr="00532C14" w:rsidRDefault="000351F0" w:rsidP="00532C14">
      <w:pPr>
        <w:pStyle w:val="PargrafodaLista"/>
        <w:numPr>
          <w:ilvl w:val="0"/>
          <w:numId w:val="24"/>
        </w:numPr>
        <w:ind w:left="709" w:hanging="709"/>
        <w:jc w:val="both"/>
        <w:rPr>
          <w:b/>
          <w:u w:val="single"/>
          <w:lang w:val="en-US"/>
        </w:rPr>
      </w:pPr>
      <w:r w:rsidRPr="00532C14">
        <w:rPr>
          <w:b/>
          <w:u w:val="single"/>
          <w:lang w:val="en-US"/>
        </w:rPr>
        <w:t>PI BRANEMARK GRUPO ZIMMER HOLDINGS</w:t>
      </w:r>
    </w:p>
    <w:p w14:paraId="28D37C05" w14:textId="77777777" w:rsidR="004C1A7D" w:rsidRPr="000B6871" w:rsidRDefault="000B6871" w:rsidP="00532C14">
      <w:pPr>
        <w:ind w:left="709" w:hanging="709"/>
        <w:jc w:val="both"/>
      </w:pPr>
      <w:r w:rsidRPr="000B6871">
        <w:rPr>
          <w:b/>
        </w:rPr>
        <w:t xml:space="preserve">Cargo: </w:t>
      </w:r>
      <w:r w:rsidR="000351F0" w:rsidRPr="000B6871">
        <w:rPr>
          <w:b/>
        </w:rPr>
        <w:t>Consultora comercial Pleno</w:t>
      </w:r>
    </w:p>
    <w:p w14:paraId="23818FE1" w14:textId="4C4AA268" w:rsidR="004C1A7D" w:rsidRPr="000B6871" w:rsidRDefault="004C1A7D" w:rsidP="00532C14">
      <w:pPr>
        <w:ind w:left="709" w:hanging="709"/>
        <w:jc w:val="both"/>
      </w:pPr>
      <w:r w:rsidRPr="000B6871">
        <w:rPr>
          <w:b/>
        </w:rPr>
        <w:t>Período:</w:t>
      </w:r>
      <w:r w:rsidRPr="000B6871">
        <w:t xml:space="preserve"> </w:t>
      </w:r>
      <w:r w:rsidR="00C64FEC">
        <w:t>Julho de 2013 à Julho de 2014</w:t>
      </w:r>
    </w:p>
    <w:p w14:paraId="6A1E8FC3" w14:textId="7C8C8847" w:rsidR="004C1A7D" w:rsidRPr="000B6871" w:rsidRDefault="19F92091" w:rsidP="00532C14">
      <w:pPr>
        <w:ind w:left="709" w:hanging="709"/>
        <w:jc w:val="both"/>
      </w:pPr>
      <w:r w:rsidRPr="19F92091">
        <w:rPr>
          <w:b/>
          <w:bCs/>
        </w:rPr>
        <w:t>Atividades Desenvolvidas:</w:t>
      </w:r>
      <w:r>
        <w:t xml:space="preserve"> visitação a cirurgiões dentistas e clientes B2B;</w:t>
      </w:r>
      <w:r w:rsidR="00C64FEC">
        <w:t xml:space="preserve"> </w:t>
      </w:r>
      <w:r>
        <w:t>abertura de mercado e ampliação da atuação da empresa na região</w:t>
      </w:r>
      <w:r w:rsidR="00C64FEC">
        <w:t>, p</w:t>
      </w:r>
      <w:r>
        <w:t xml:space="preserve">articipação em feiras e congresso. </w:t>
      </w:r>
    </w:p>
    <w:p w14:paraId="763C79B6" w14:textId="5BD9BA9B" w:rsidR="004C1A7D" w:rsidRPr="000B6871" w:rsidRDefault="00A013B3" w:rsidP="00532C14">
      <w:pPr>
        <w:numPr>
          <w:ilvl w:val="0"/>
          <w:numId w:val="19"/>
        </w:numPr>
        <w:ind w:left="709" w:hanging="709"/>
        <w:jc w:val="both"/>
        <w:rPr>
          <w:b/>
          <w:u w:val="single"/>
        </w:rPr>
      </w:pPr>
      <w:r>
        <w:rPr>
          <w:b/>
          <w:u w:val="single"/>
        </w:rPr>
        <w:t xml:space="preserve">   </w:t>
      </w:r>
      <w:r w:rsidR="000351F0" w:rsidRPr="000B6871">
        <w:rPr>
          <w:b/>
          <w:u w:val="single"/>
        </w:rPr>
        <w:t>SIN-SISTEMA DE IMPLANTES NACIONAL</w:t>
      </w:r>
    </w:p>
    <w:p w14:paraId="3353B026" w14:textId="77777777" w:rsidR="004C1A7D" w:rsidRPr="000B6871" w:rsidRDefault="000B6871" w:rsidP="00532C14">
      <w:pPr>
        <w:ind w:left="709" w:hanging="709"/>
        <w:jc w:val="both"/>
      </w:pPr>
      <w:r w:rsidRPr="000B6871">
        <w:rPr>
          <w:b/>
        </w:rPr>
        <w:t>Cargo: Consultor</w:t>
      </w:r>
      <w:r w:rsidR="000351F0" w:rsidRPr="000B6871">
        <w:rPr>
          <w:b/>
        </w:rPr>
        <w:t xml:space="preserve"> Comercial</w:t>
      </w:r>
    </w:p>
    <w:p w14:paraId="0728D905" w14:textId="5A881621" w:rsidR="004C1A7D" w:rsidRPr="000B6871" w:rsidRDefault="004C1A7D" w:rsidP="00532C14">
      <w:pPr>
        <w:ind w:left="709" w:hanging="709"/>
        <w:jc w:val="both"/>
      </w:pPr>
      <w:r w:rsidRPr="000B6871">
        <w:rPr>
          <w:b/>
        </w:rPr>
        <w:t>Período:</w:t>
      </w:r>
      <w:r w:rsidRPr="000B6871">
        <w:t xml:space="preserve"> </w:t>
      </w:r>
      <w:r w:rsidR="00C64FEC">
        <w:t>Dezembro</w:t>
      </w:r>
      <w:r w:rsidR="000351F0" w:rsidRPr="000B6871">
        <w:t xml:space="preserve"> 2011 à J</w:t>
      </w:r>
      <w:r w:rsidR="00C64FEC">
        <w:t>ulho de</w:t>
      </w:r>
      <w:r w:rsidR="000351F0" w:rsidRPr="000B6871">
        <w:t xml:space="preserve"> 2013</w:t>
      </w:r>
    </w:p>
    <w:p w14:paraId="3D3C44B7" w14:textId="05D0F650" w:rsidR="19F92091" w:rsidRDefault="19F92091" w:rsidP="00532C14">
      <w:pPr>
        <w:ind w:left="709" w:hanging="709"/>
        <w:jc w:val="both"/>
      </w:pPr>
      <w:r w:rsidRPr="19F92091">
        <w:rPr>
          <w:b/>
          <w:bCs/>
        </w:rPr>
        <w:t>Atividades Desenvolvidas:</w:t>
      </w:r>
      <w:r>
        <w:t xml:space="preserve"> Visitação a clientes, elaboração de propostas comerciais; v</w:t>
      </w:r>
      <w:r w:rsidR="00C64FEC">
        <w:t>enda e apresentação de produtos, a</w:t>
      </w:r>
      <w:r>
        <w:t>bertura de mercado.</w:t>
      </w:r>
    </w:p>
    <w:p w14:paraId="0F337493" w14:textId="3CC7EF43" w:rsidR="002A51CD" w:rsidRPr="00C64FEC" w:rsidRDefault="00A013B3" w:rsidP="00532C14">
      <w:pPr>
        <w:pStyle w:val="PargrafodaLista"/>
        <w:numPr>
          <w:ilvl w:val="0"/>
          <w:numId w:val="19"/>
        </w:numPr>
        <w:ind w:left="709" w:hanging="709"/>
        <w:jc w:val="both"/>
        <w:rPr>
          <w:b/>
          <w:u w:val="single"/>
        </w:rPr>
      </w:pPr>
      <w:r>
        <w:rPr>
          <w:b/>
          <w:u w:val="single"/>
        </w:rPr>
        <w:t xml:space="preserve">   </w:t>
      </w:r>
      <w:r w:rsidR="002A51CD" w:rsidRPr="00C64FEC">
        <w:rPr>
          <w:b/>
          <w:u w:val="single"/>
        </w:rPr>
        <w:t>NEODENT-</w:t>
      </w:r>
      <w:r w:rsidR="000B6871" w:rsidRPr="00C64FEC">
        <w:rPr>
          <w:b/>
          <w:u w:val="single"/>
        </w:rPr>
        <w:t>INDÚSTRIA DE MATERIAIS DENTÁRIOS</w:t>
      </w:r>
    </w:p>
    <w:p w14:paraId="3F97E8C6" w14:textId="44EAB051" w:rsidR="002A51CD" w:rsidRDefault="000B6871" w:rsidP="00532C14">
      <w:pPr>
        <w:ind w:left="709" w:hanging="709"/>
        <w:jc w:val="both"/>
      </w:pPr>
      <w:r w:rsidRPr="000B6871">
        <w:rPr>
          <w:b/>
        </w:rPr>
        <w:t>Cargo:</w:t>
      </w:r>
      <w:r w:rsidR="00C64FEC">
        <w:t xml:space="preserve"> A</w:t>
      </w:r>
      <w:r w:rsidRPr="000B6871">
        <w:t>ssessor</w:t>
      </w:r>
      <w:r w:rsidR="002A51CD" w:rsidRPr="000B6871">
        <w:t xml:space="preserve"> Comercial Externo</w:t>
      </w:r>
    </w:p>
    <w:p w14:paraId="0977FC69" w14:textId="559AF19F" w:rsidR="00814501" w:rsidRPr="000B6871" w:rsidRDefault="00814501" w:rsidP="00532C14">
      <w:pPr>
        <w:ind w:left="709" w:hanging="709"/>
        <w:jc w:val="both"/>
      </w:pPr>
      <w:r>
        <w:rPr>
          <w:b/>
        </w:rPr>
        <w:t xml:space="preserve">Período: </w:t>
      </w:r>
      <w:r w:rsidR="0052597E">
        <w:t>Dezembro</w:t>
      </w:r>
      <w:r>
        <w:t xml:space="preserve"> 200</w:t>
      </w:r>
      <w:r w:rsidR="0052597E">
        <w:t xml:space="preserve">8 </w:t>
      </w:r>
      <w:r w:rsidR="00C64FEC">
        <w:t>à Dezembro de</w:t>
      </w:r>
      <w:r>
        <w:t xml:space="preserve"> 2011</w:t>
      </w:r>
    </w:p>
    <w:p w14:paraId="28DB404A" w14:textId="4BE117AB" w:rsidR="00CF691D" w:rsidRPr="006B7B2E" w:rsidRDefault="19F92091" w:rsidP="006B7B2E">
      <w:pPr>
        <w:pStyle w:val="PargrafodaLista"/>
        <w:numPr>
          <w:ilvl w:val="0"/>
          <w:numId w:val="19"/>
        </w:numPr>
        <w:jc w:val="both"/>
        <w:rPr>
          <w:b/>
          <w:bCs/>
          <w:u w:val="single"/>
        </w:rPr>
      </w:pPr>
      <w:r w:rsidRPr="19F92091">
        <w:rPr>
          <w:b/>
          <w:bCs/>
        </w:rPr>
        <w:t xml:space="preserve">Atividades Desenvolvidas: </w:t>
      </w:r>
      <w:r>
        <w:t xml:space="preserve">Visitação externa, vendas, </w:t>
      </w:r>
      <w:r w:rsidR="00C64FEC">
        <w:t>pós-venda</w:t>
      </w:r>
      <w:r>
        <w:t>, treiname</w:t>
      </w:r>
      <w:r w:rsidR="00C64FEC">
        <w:t>nto técnico a novos consultores, p</w:t>
      </w:r>
      <w:r>
        <w:t xml:space="preserve">articipação de </w:t>
      </w:r>
      <w:r w:rsidR="00C64FEC">
        <w:t>feiras, jornadas</w:t>
      </w:r>
      <w:r>
        <w:t xml:space="preserve"> </w:t>
      </w:r>
      <w:r w:rsidR="006B7B2E">
        <w:t xml:space="preserve">e </w:t>
      </w:r>
      <w:proofErr w:type="gramStart"/>
      <w:r w:rsidR="006B7B2E">
        <w:t>congressos</w:t>
      </w:r>
      <w:proofErr w:type="gramEnd"/>
      <w:r w:rsidR="006B7B2E">
        <w:t xml:space="preserve"> </w:t>
      </w:r>
    </w:p>
    <w:p w14:paraId="58D1C0FE" w14:textId="4E1CC536" w:rsidR="00CF691D" w:rsidRDefault="00CF691D" w:rsidP="00CF691D">
      <w:pPr>
        <w:jc w:val="both"/>
        <w:rPr>
          <w:bCs/>
        </w:rPr>
      </w:pPr>
    </w:p>
    <w:p w14:paraId="40C68CB9" w14:textId="39540C1D" w:rsidR="00CF691D" w:rsidRPr="00CF691D" w:rsidRDefault="00CF691D" w:rsidP="00CF691D">
      <w:pPr>
        <w:jc w:val="both"/>
        <w:rPr>
          <w:b/>
        </w:rPr>
      </w:pPr>
      <w:r w:rsidRPr="00CF691D">
        <w:rPr>
          <w:b/>
        </w:rPr>
        <w:t>FORMAÇÃO ACADÊMICA:</w:t>
      </w:r>
    </w:p>
    <w:p w14:paraId="61FB06C2" w14:textId="77777777" w:rsidR="00CF691D" w:rsidRPr="00CF691D" w:rsidRDefault="00CF691D" w:rsidP="00CF691D">
      <w:pPr>
        <w:jc w:val="both"/>
        <w:rPr>
          <w:bCs/>
        </w:rPr>
      </w:pPr>
    </w:p>
    <w:p w14:paraId="33D1F003" w14:textId="77777777" w:rsidR="00CF691D" w:rsidRDefault="00CF691D" w:rsidP="00CF691D">
      <w:pPr>
        <w:pStyle w:val="Cabealho"/>
        <w:tabs>
          <w:tab w:val="clear" w:pos="4419"/>
          <w:tab w:val="clear" w:pos="8838"/>
        </w:tabs>
        <w:jc w:val="both"/>
      </w:pPr>
    </w:p>
    <w:p w14:paraId="24CEDE28" w14:textId="0830CB5C" w:rsidR="00CF691D" w:rsidRDefault="00CF691D" w:rsidP="00CF691D">
      <w:pPr>
        <w:pStyle w:val="Cabealho"/>
        <w:numPr>
          <w:ilvl w:val="0"/>
          <w:numId w:val="19"/>
        </w:numPr>
        <w:tabs>
          <w:tab w:val="clear" w:pos="4419"/>
          <w:tab w:val="clear" w:pos="8838"/>
        </w:tabs>
        <w:jc w:val="both"/>
      </w:pPr>
      <w:r>
        <w:t>Graduação em Gestão Comercial – Faculdade Superior de Marketing - conclusão do curso em 2008.</w:t>
      </w:r>
    </w:p>
    <w:p w14:paraId="52F62B90" w14:textId="49DF8030" w:rsidR="000B6102" w:rsidRDefault="000B6102" w:rsidP="00CF691D">
      <w:pPr>
        <w:pStyle w:val="Cabealho"/>
        <w:numPr>
          <w:ilvl w:val="0"/>
          <w:numId w:val="19"/>
        </w:numPr>
        <w:tabs>
          <w:tab w:val="clear" w:pos="4419"/>
          <w:tab w:val="clear" w:pos="8838"/>
        </w:tabs>
        <w:jc w:val="both"/>
      </w:pPr>
      <w:r>
        <w:t xml:space="preserve">MBA </w:t>
      </w:r>
      <w:r w:rsidR="007E2F29">
        <w:t>EM MARKETING DIGITAL (</w:t>
      </w:r>
      <w:r w:rsidR="00465F64">
        <w:t>Em andamento)</w:t>
      </w:r>
    </w:p>
    <w:p w14:paraId="07898D30" w14:textId="42FA251B" w:rsidR="00CF691D" w:rsidRDefault="00CF691D" w:rsidP="00CF691D">
      <w:pPr>
        <w:pStyle w:val="Cabealho"/>
        <w:tabs>
          <w:tab w:val="clear" w:pos="4419"/>
          <w:tab w:val="clear" w:pos="8838"/>
        </w:tabs>
        <w:ind w:left="360"/>
        <w:jc w:val="both"/>
      </w:pPr>
    </w:p>
    <w:p w14:paraId="116E5F44" w14:textId="3D83F8F5" w:rsidR="00CF691D" w:rsidRDefault="00CF691D" w:rsidP="00CF691D">
      <w:pPr>
        <w:pStyle w:val="Cabealho"/>
        <w:tabs>
          <w:tab w:val="clear" w:pos="4419"/>
          <w:tab w:val="clear" w:pos="8838"/>
        </w:tabs>
        <w:ind w:left="360"/>
        <w:jc w:val="both"/>
        <w:rPr>
          <w:b/>
          <w:bCs/>
        </w:rPr>
      </w:pPr>
      <w:r w:rsidRPr="00CF691D">
        <w:rPr>
          <w:b/>
          <w:bCs/>
        </w:rPr>
        <w:t>CURSOS</w:t>
      </w:r>
      <w:r>
        <w:rPr>
          <w:b/>
          <w:bCs/>
        </w:rPr>
        <w:t>:</w:t>
      </w:r>
    </w:p>
    <w:p w14:paraId="0AF2B031" w14:textId="77777777" w:rsidR="00CF691D" w:rsidRPr="00CF691D" w:rsidRDefault="00CF691D" w:rsidP="00CF691D">
      <w:pPr>
        <w:pStyle w:val="Cabealho"/>
        <w:tabs>
          <w:tab w:val="clear" w:pos="4419"/>
          <w:tab w:val="clear" w:pos="8838"/>
        </w:tabs>
        <w:ind w:left="360"/>
        <w:jc w:val="both"/>
        <w:rPr>
          <w:b/>
          <w:bCs/>
        </w:rPr>
      </w:pPr>
    </w:p>
    <w:p w14:paraId="3577AC44" w14:textId="4ADEAEC5" w:rsidR="00CF691D" w:rsidRDefault="00CF691D" w:rsidP="00CF691D">
      <w:pPr>
        <w:pStyle w:val="Cabealho"/>
        <w:numPr>
          <w:ilvl w:val="0"/>
          <w:numId w:val="19"/>
        </w:numPr>
        <w:tabs>
          <w:tab w:val="clear" w:pos="4419"/>
          <w:tab w:val="clear" w:pos="8838"/>
        </w:tabs>
        <w:jc w:val="both"/>
      </w:pPr>
      <w:r>
        <w:t>Inglês</w:t>
      </w:r>
      <w:r w:rsidR="00A83C2C">
        <w:t>- CNA (Em andamento)</w:t>
      </w:r>
    </w:p>
    <w:p w14:paraId="5F6EE6A6" w14:textId="77777777" w:rsidR="00CF691D" w:rsidRDefault="00CF691D" w:rsidP="00CF691D">
      <w:pPr>
        <w:pStyle w:val="Cabealho"/>
        <w:tabs>
          <w:tab w:val="clear" w:pos="4419"/>
          <w:tab w:val="clear" w:pos="8838"/>
        </w:tabs>
        <w:ind w:left="360"/>
        <w:jc w:val="both"/>
      </w:pPr>
    </w:p>
    <w:p w14:paraId="2F2D5BC1" w14:textId="77777777" w:rsidR="00CF691D" w:rsidRDefault="00CF691D" w:rsidP="00A83C2C">
      <w:pPr>
        <w:pStyle w:val="Cabealho"/>
        <w:tabs>
          <w:tab w:val="clear" w:pos="4419"/>
          <w:tab w:val="clear" w:pos="8838"/>
        </w:tabs>
        <w:ind w:left="360"/>
        <w:jc w:val="both"/>
      </w:pPr>
    </w:p>
    <w:p w14:paraId="22730AB1" w14:textId="17F17327" w:rsidR="00CF691D" w:rsidRPr="00D40936" w:rsidRDefault="00CF691D" w:rsidP="00A83C2C">
      <w:pPr>
        <w:pStyle w:val="PargrafodaLista"/>
        <w:ind w:left="360"/>
        <w:jc w:val="both"/>
        <w:rPr>
          <w:bCs/>
        </w:rPr>
      </w:pPr>
    </w:p>
    <w:p w14:paraId="326DF45B" w14:textId="77777777" w:rsidR="00CF691D" w:rsidRPr="00CF691D" w:rsidRDefault="00CF691D" w:rsidP="00CF691D">
      <w:pPr>
        <w:jc w:val="both"/>
        <w:rPr>
          <w:b/>
          <w:bCs/>
          <w:u w:val="single"/>
        </w:rPr>
      </w:pPr>
    </w:p>
    <w:p w14:paraId="7E3E2328" w14:textId="77777777" w:rsidR="00CF691D" w:rsidRPr="00CF691D" w:rsidRDefault="00CF691D" w:rsidP="00CF691D">
      <w:pPr>
        <w:jc w:val="both"/>
        <w:rPr>
          <w:b/>
          <w:bCs/>
          <w:u w:val="single"/>
        </w:rPr>
      </w:pPr>
    </w:p>
    <w:p w14:paraId="2D96CAAD" w14:textId="77777777" w:rsidR="00CF691D" w:rsidRPr="00A83C2C" w:rsidRDefault="00CF691D" w:rsidP="00A83C2C">
      <w:pPr>
        <w:jc w:val="both"/>
        <w:rPr>
          <w:bCs/>
        </w:rPr>
      </w:pPr>
    </w:p>
    <w:p w14:paraId="333C5862" w14:textId="78EDD960" w:rsidR="00CF691D" w:rsidRDefault="00CF691D" w:rsidP="00CF691D">
      <w:pPr>
        <w:ind w:left="709" w:hanging="709"/>
        <w:jc w:val="both"/>
        <w:rPr>
          <w:bCs/>
        </w:rPr>
      </w:pPr>
      <w:bookmarkStart w:id="1" w:name="_Hlk109226354"/>
    </w:p>
    <w:p w14:paraId="2510BD0C" w14:textId="76450EAA" w:rsidR="19F92091" w:rsidRPr="00532C14" w:rsidRDefault="00D40936" w:rsidP="00532C14">
      <w:pPr>
        <w:ind w:left="709" w:hanging="709"/>
        <w:jc w:val="both"/>
        <w:rPr>
          <w:bCs/>
        </w:rPr>
      </w:pPr>
      <w:r>
        <w:rPr>
          <w:bCs/>
        </w:rPr>
        <w:t>.</w:t>
      </w:r>
    </w:p>
    <w:bookmarkEnd w:id="1"/>
    <w:p w14:paraId="1D495C9F" w14:textId="77777777" w:rsidR="00CF691D" w:rsidRPr="00CF691D" w:rsidRDefault="00CF691D" w:rsidP="00CF691D">
      <w:pPr>
        <w:jc w:val="both"/>
        <w:rPr>
          <w:b/>
          <w:bCs/>
          <w:u w:val="single"/>
        </w:rPr>
      </w:pPr>
    </w:p>
    <w:sectPr w:rsidR="00CF691D" w:rsidRPr="00CF691D">
      <w:footnotePr>
        <w:pos w:val="beneathText"/>
      </w:footnotePr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MS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8962E614"/>
    <w:lvl w:ilvl="0">
      <w:start w:val="1"/>
      <w:numFmt w:val="bullet"/>
      <w:pStyle w:val="Ttulo1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5">
    <w:nsid w:val="06EC341E"/>
    <w:multiLevelType w:val="multilevel"/>
    <w:tmpl w:val="55EA6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14872568"/>
    <w:multiLevelType w:val="hybridMultilevel"/>
    <w:tmpl w:val="A0068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D43259"/>
    <w:multiLevelType w:val="multilevel"/>
    <w:tmpl w:val="8962E61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>
    <w:nsid w:val="15E64574"/>
    <w:multiLevelType w:val="hybridMultilevel"/>
    <w:tmpl w:val="4E904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E020B3"/>
    <w:multiLevelType w:val="hybridMultilevel"/>
    <w:tmpl w:val="5434B9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1128B3"/>
    <w:multiLevelType w:val="hybridMultilevel"/>
    <w:tmpl w:val="1B1C6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B55D88"/>
    <w:multiLevelType w:val="hybridMultilevel"/>
    <w:tmpl w:val="40C06CF4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D9C73A0"/>
    <w:multiLevelType w:val="hybridMultilevel"/>
    <w:tmpl w:val="1412459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58D1E1B"/>
    <w:multiLevelType w:val="hybridMultilevel"/>
    <w:tmpl w:val="3442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AA2917"/>
    <w:multiLevelType w:val="hybridMultilevel"/>
    <w:tmpl w:val="35766380"/>
    <w:lvl w:ilvl="0" w:tplc="670EDF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D267BA9"/>
    <w:multiLevelType w:val="hybridMultilevel"/>
    <w:tmpl w:val="1AEC57C2"/>
    <w:lvl w:ilvl="0" w:tplc="0416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6">
    <w:nsid w:val="53DE4042"/>
    <w:multiLevelType w:val="hybridMultilevel"/>
    <w:tmpl w:val="A9B65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D7324A"/>
    <w:multiLevelType w:val="hybridMultilevel"/>
    <w:tmpl w:val="172A1D5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9813CD8"/>
    <w:multiLevelType w:val="hybridMultilevel"/>
    <w:tmpl w:val="CC3EFE3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69C02DC1"/>
    <w:multiLevelType w:val="hybridMultilevel"/>
    <w:tmpl w:val="04160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DC2205"/>
    <w:multiLevelType w:val="hybridMultilevel"/>
    <w:tmpl w:val="B71AD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6A6604"/>
    <w:multiLevelType w:val="hybridMultilevel"/>
    <w:tmpl w:val="F9B6429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02F7849"/>
    <w:multiLevelType w:val="hybridMultilevel"/>
    <w:tmpl w:val="A4D63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4"/>
  </w:num>
  <w:num w:numId="7">
    <w:abstractNumId w:val="17"/>
  </w:num>
  <w:num w:numId="8">
    <w:abstractNumId w:val="21"/>
  </w:num>
  <w:num w:numId="9">
    <w:abstractNumId w:val="5"/>
  </w:num>
  <w:num w:numId="10">
    <w:abstractNumId w:val="18"/>
  </w:num>
  <w:num w:numId="11">
    <w:abstractNumId w:val="11"/>
  </w:num>
  <w:num w:numId="12">
    <w:abstractNumId w:val="7"/>
  </w:num>
  <w:num w:numId="13">
    <w:abstractNumId w:val="12"/>
  </w:num>
  <w:num w:numId="14">
    <w:abstractNumId w:val="10"/>
  </w:num>
  <w:num w:numId="15">
    <w:abstractNumId w:val="16"/>
  </w:num>
  <w:num w:numId="16">
    <w:abstractNumId w:val="8"/>
  </w:num>
  <w:num w:numId="17">
    <w:abstractNumId w:val="9"/>
  </w:num>
  <w:num w:numId="18">
    <w:abstractNumId w:val="22"/>
  </w:num>
  <w:num w:numId="19">
    <w:abstractNumId w:val="11"/>
  </w:num>
  <w:num w:numId="20">
    <w:abstractNumId w:val="20"/>
  </w:num>
  <w:num w:numId="21">
    <w:abstractNumId w:val="19"/>
  </w:num>
  <w:num w:numId="22">
    <w:abstractNumId w:val="6"/>
  </w:num>
  <w:num w:numId="23">
    <w:abstractNumId w:val="1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5D5"/>
    <w:rsid w:val="0000366A"/>
    <w:rsid w:val="0003361E"/>
    <w:rsid w:val="000351F0"/>
    <w:rsid w:val="00035EC3"/>
    <w:rsid w:val="00041D47"/>
    <w:rsid w:val="000541D1"/>
    <w:rsid w:val="00091DFE"/>
    <w:rsid w:val="00097A32"/>
    <w:rsid w:val="000B55C7"/>
    <w:rsid w:val="000B6102"/>
    <w:rsid w:val="000B6871"/>
    <w:rsid w:val="000B6908"/>
    <w:rsid w:val="000E627F"/>
    <w:rsid w:val="0010644A"/>
    <w:rsid w:val="00135970"/>
    <w:rsid w:val="00135EA1"/>
    <w:rsid w:val="0014469C"/>
    <w:rsid w:val="001772BB"/>
    <w:rsid w:val="001A5690"/>
    <w:rsid w:val="002149BF"/>
    <w:rsid w:val="00221561"/>
    <w:rsid w:val="002356AB"/>
    <w:rsid w:val="0023777C"/>
    <w:rsid w:val="00243262"/>
    <w:rsid w:val="00270067"/>
    <w:rsid w:val="002752D9"/>
    <w:rsid w:val="002833C2"/>
    <w:rsid w:val="002A51CD"/>
    <w:rsid w:val="002B39EA"/>
    <w:rsid w:val="002C07A4"/>
    <w:rsid w:val="002C2207"/>
    <w:rsid w:val="00304FBF"/>
    <w:rsid w:val="00305744"/>
    <w:rsid w:val="00326588"/>
    <w:rsid w:val="00363A75"/>
    <w:rsid w:val="00390258"/>
    <w:rsid w:val="003961DE"/>
    <w:rsid w:val="003A51E5"/>
    <w:rsid w:val="003B169A"/>
    <w:rsid w:val="003C6FBF"/>
    <w:rsid w:val="003E2D94"/>
    <w:rsid w:val="00403444"/>
    <w:rsid w:val="00410DEC"/>
    <w:rsid w:val="00421DC4"/>
    <w:rsid w:val="00431C52"/>
    <w:rsid w:val="00465F64"/>
    <w:rsid w:val="00474AB1"/>
    <w:rsid w:val="0048441F"/>
    <w:rsid w:val="00494FA0"/>
    <w:rsid w:val="00495912"/>
    <w:rsid w:val="004A0709"/>
    <w:rsid w:val="004C04A6"/>
    <w:rsid w:val="004C1A7D"/>
    <w:rsid w:val="004C1AD2"/>
    <w:rsid w:val="004C5692"/>
    <w:rsid w:val="004C7CE2"/>
    <w:rsid w:val="00515E95"/>
    <w:rsid w:val="0052597E"/>
    <w:rsid w:val="00532C14"/>
    <w:rsid w:val="00535A1A"/>
    <w:rsid w:val="0055584F"/>
    <w:rsid w:val="00557284"/>
    <w:rsid w:val="00591A4F"/>
    <w:rsid w:val="005B45F6"/>
    <w:rsid w:val="005C60AD"/>
    <w:rsid w:val="005E391F"/>
    <w:rsid w:val="005F4E4D"/>
    <w:rsid w:val="006333D3"/>
    <w:rsid w:val="006518AB"/>
    <w:rsid w:val="006669A4"/>
    <w:rsid w:val="00671427"/>
    <w:rsid w:val="00671B35"/>
    <w:rsid w:val="00695745"/>
    <w:rsid w:val="006A538C"/>
    <w:rsid w:val="006A5995"/>
    <w:rsid w:val="006B7B2E"/>
    <w:rsid w:val="006C05D5"/>
    <w:rsid w:val="00703FDF"/>
    <w:rsid w:val="00743B2C"/>
    <w:rsid w:val="00753930"/>
    <w:rsid w:val="00770528"/>
    <w:rsid w:val="00795404"/>
    <w:rsid w:val="007A11B9"/>
    <w:rsid w:val="007A2A55"/>
    <w:rsid w:val="007A3DE1"/>
    <w:rsid w:val="007B358D"/>
    <w:rsid w:val="007E2F29"/>
    <w:rsid w:val="007E7B9E"/>
    <w:rsid w:val="00805538"/>
    <w:rsid w:val="00805724"/>
    <w:rsid w:val="00814501"/>
    <w:rsid w:val="008337F6"/>
    <w:rsid w:val="00856417"/>
    <w:rsid w:val="008577A9"/>
    <w:rsid w:val="00863354"/>
    <w:rsid w:val="00880A00"/>
    <w:rsid w:val="008A5A66"/>
    <w:rsid w:val="008B37BA"/>
    <w:rsid w:val="008D07B6"/>
    <w:rsid w:val="008E4D0C"/>
    <w:rsid w:val="009039A0"/>
    <w:rsid w:val="00930A2C"/>
    <w:rsid w:val="009364F8"/>
    <w:rsid w:val="009444B4"/>
    <w:rsid w:val="009666D9"/>
    <w:rsid w:val="009A6172"/>
    <w:rsid w:val="009B5A2C"/>
    <w:rsid w:val="009B7824"/>
    <w:rsid w:val="009C0F8C"/>
    <w:rsid w:val="009C7052"/>
    <w:rsid w:val="009D4B4B"/>
    <w:rsid w:val="009D634A"/>
    <w:rsid w:val="009E0F57"/>
    <w:rsid w:val="009E127B"/>
    <w:rsid w:val="009E4253"/>
    <w:rsid w:val="009E7BBB"/>
    <w:rsid w:val="00A013B3"/>
    <w:rsid w:val="00A15900"/>
    <w:rsid w:val="00A379FC"/>
    <w:rsid w:val="00A42677"/>
    <w:rsid w:val="00A44F20"/>
    <w:rsid w:val="00A530C6"/>
    <w:rsid w:val="00A77B71"/>
    <w:rsid w:val="00A83C2C"/>
    <w:rsid w:val="00A85415"/>
    <w:rsid w:val="00A869AA"/>
    <w:rsid w:val="00A869CC"/>
    <w:rsid w:val="00A921C0"/>
    <w:rsid w:val="00AC008D"/>
    <w:rsid w:val="00AC7C92"/>
    <w:rsid w:val="00AD304F"/>
    <w:rsid w:val="00AD345C"/>
    <w:rsid w:val="00AF5428"/>
    <w:rsid w:val="00B11543"/>
    <w:rsid w:val="00B14318"/>
    <w:rsid w:val="00BA0FB6"/>
    <w:rsid w:val="00BC312D"/>
    <w:rsid w:val="00BC3B4B"/>
    <w:rsid w:val="00BC40F3"/>
    <w:rsid w:val="00BC4D57"/>
    <w:rsid w:val="00BD5CB6"/>
    <w:rsid w:val="00BE3847"/>
    <w:rsid w:val="00BE4D45"/>
    <w:rsid w:val="00C25299"/>
    <w:rsid w:val="00C36BE8"/>
    <w:rsid w:val="00C40687"/>
    <w:rsid w:val="00C4190E"/>
    <w:rsid w:val="00C42948"/>
    <w:rsid w:val="00C53F1D"/>
    <w:rsid w:val="00C64FEC"/>
    <w:rsid w:val="00C76CC8"/>
    <w:rsid w:val="00CB28B3"/>
    <w:rsid w:val="00CC778E"/>
    <w:rsid w:val="00CD67FE"/>
    <w:rsid w:val="00CF691D"/>
    <w:rsid w:val="00D009F1"/>
    <w:rsid w:val="00D054B3"/>
    <w:rsid w:val="00D17440"/>
    <w:rsid w:val="00D31E79"/>
    <w:rsid w:val="00D40936"/>
    <w:rsid w:val="00D40C37"/>
    <w:rsid w:val="00D443CE"/>
    <w:rsid w:val="00D515B2"/>
    <w:rsid w:val="00D60C06"/>
    <w:rsid w:val="00D6224B"/>
    <w:rsid w:val="00D630BF"/>
    <w:rsid w:val="00D66790"/>
    <w:rsid w:val="00D77EA1"/>
    <w:rsid w:val="00D84F1D"/>
    <w:rsid w:val="00D95AC4"/>
    <w:rsid w:val="00DA4390"/>
    <w:rsid w:val="00DC0952"/>
    <w:rsid w:val="00DF0E10"/>
    <w:rsid w:val="00DF62C4"/>
    <w:rsid w:val="00DF7B04"/>
    <w:rsid w:val="00E04459"/>
    <w:rsid w:val="00E11D71"/>
    <w:rsid w:val="00E158CA"/>
    <w:rsid w:val="00E33797"/>
    <w:rsid w:val="00E40BEF"/>
    <w:rsid w:val="00E43799"/>
    <w:rsid w:val="00E4783E"/>
    <w:rsid w:val="00E57EF8"/>
    <w:rsid w:val="00E64F41"/>
    <w:rsid w:val="00E66081"/>
    <w:rsid w:val="00E75F90"/>
    <w:rsid w:val="00E77158"/>
    <w:rsid w:val="00E910BC"/>
    <w:rsid w:val="00EB28FA"/>
    <w:rsid w:val="00ED41C3"/>
    <w:rsid w:val="00F47D67"/>
    <w:rsid w:val="00F54B32"/>
    <w:rsid w:val="00F8369E"/>
    <w:rsid w:val="00FB733A"/>
    <w:rsid w:val="19F9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341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Symbol" w:hAnsi="Symbol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4">
    <w:name w:val="WW8Num3z4"/>
    <w:rPr>
      <w:rFonts w:ascii="Courier New" w:hAnsi="Courier New" w:cs="Courier New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  <w:color w:val="auto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  <w:color w:val="auto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character" w:customStyle="1" w:styleId="ya-q-full-text1">
    <w:name w:val="ya-q-full-text1"/>
    <w:rsid w:val="00DF62C4"/>
    <w:rPr>
      <w:color w:val="26282A"/>
      <w:sz w:val="23"/>
      <w:szCs w:val="23"/>
    </w:rPr>
  </w:style>
  <w:style w:type="paragraph" w:styleId="PargrafodaLista">
    <w:name w:val="List Paragraph"/>
    <w:basedOn w:val="Normal"/>
    <w:uiPriority w:val="34"/>
    <w:qFormat/>
    <w:rsid w:val="00C64FEC"/>
    <w:pPr>
      <w:ind w:left="720"/>
      <w:contextualSpacing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A83C2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Symbol" w:hAnsi="Symbol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4">
    <w:name w:val="WW8Num3z4"/>
    <w:rPr>
      <w:rFonts w:ascii="Courier New" w:hAnsi="Courier New" w:cs="Courier New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  <w:color w:val="auto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  <w:color w:val="auto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character" w:customStyle="1" w:styleId="ya-q-full-text1">
    <w:name w:val="ya-q-full-text1"/>
    <w:rsid w:val="00DF62C4"/>
    <w:rPr>
      <w:color w:val="26282A"/>
      <w:sz w:val="23"/>
      <w:szCs w:val="23"/>
    </w:rPr>
  </w:style>
  <w:style w:type="paragraph" w:styleId="PargrafodaLista">
    <w:name w:val="List Paragraph"/>
    <w:basedOn w:val="Normal"/>
    <w:uiPriority w:val="34"/>
    <w:qFormat/>
    <w:rsid w:val="00C64FEC"/>
    <w:pPr>
      <w:ind w:left="720"/>
      <w:contextualSpacing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A83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6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2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0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3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5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8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0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0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0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71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7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05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727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076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378423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069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5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7877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529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753671">
                                                                                                                  <w:marLeft w:val="-570"/>
                                                                                                                  <w:marRight w:val="0"/>
                                                                                                                  <w:marTop w:val="150"/>
                                                                                                                  <w:marBottom w:val="225"/>
                                                                                                                  <w:divBdr>
                                                                                                                    <w:top w:val="single" w:sz="6" w:space="2" w:color="D8D8D8"/>
                                                                                                                    <w:left w:val="single" w:sz="6" w:space="2" w:color="D8D8D8"/>
                                                                                                                    <w:bottom w:val="single" w:sz="6" w:space="2" w:color="D8D8D8"/>
                                                                                                                    <w:right w:val="single" w:sz="6" w:space="2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114440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188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6086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6883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3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Tatiana Varela Vieira</vt:lpstr>
    </vt:vector>
  </TitlesOfParts>
  <Company>Organization</Company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Tatiana Varela Vieira</dc:title>
  <dc:creator>Cliente</dc:creator>
  <cp:lastModifiedBy>Not</cp:lastModifiedBy>
  <cp:revision>2</cp:revision>
  <cp:lastPrinted>2003-09-08T19:07:00Z</cp:lastPrinted>
  <dcterms:created xsi:type="dcterms:W3CDTF">2024-03-18T12:06:00Z</dcterms:created>
  <dcterms:modified xsi:type="dcterms:W3CDTF">2024-03-18T12:06:00Z</dcterms:modified>
</cp:coreProperties>
</file>